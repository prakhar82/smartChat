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opBorderTable"/>
        <w:tblW w:w="5000" w:type="pct"/>
        <w:tblCellMar>
          <w:left w:w="0" w:type="dxa"/>
          <w:right w:w="0" w:type="dxa"/>
        </w:tblCellMar>
        <w:tblLook w:val="05E0" w:firstRow="1" w:lastRow="1" w:firstColumn="1" w:lastColumn="1" w:noHBand="0" w:noVBand="1"/>
      </w:tblPr>
      <w:tblGrid>
        <w:gridCol w:w="10506"/>
      </w:tblGrid>
      <w:tr w:rsidR="00A378C1" w14:paraId="3B093C3A" w14:textId="77777777">
        <w:trPr>
          <w:trHeight w:val="700"/>
        </w:trPr>
        <w:tc>
          <w:tcPr>
            <w:tcW w:w="11906" w:type="dxa"/>
            <w:shd w:val="clear" w:color="auto" w:fill="10657E"/>
            <w:tcMar>
              <w:top w:w="0" w:type="dxa"/>
              <w:left w:w="0" w:type="dxa"/>
              <w:bottom w:w="0" w:type="dxa"/>
              <w:right w:w="0" w:type="dxa"/>
            </w:tcMar>
            <w:vAlign w:val="bottom"/>
            <w:hideMark/>
          </w:tcPr>
          <w:p w14:paraId="0C97EA6E" w14:textId="77777777" w:rsidR="00A378C1" w:rsidRDefault="00A378C1">
            <w:pPr>
              <w:pStyle w:val="mlk5topborder"/>
              <w:spacing w:after="60" w:line="260" w:lineRule="atLeast"/>
              <w:ind w:right="200"/>
              <w:rPr>
                <w:rStyle w:val="topbordercell"/>
                <w:shd w:val="clear" w:color="auto" w:fill="auto"/>
              </w:rPr>
            </w:pPr>
          </w:p>
        </w:tc>
      </w:tr>
    </w:tbl>
    <w:tbl>
      <w:tblPr>
        <w:tblStyle w:val="documentparentContainer"/>
        <w:tblW w:w="0" w:type="auto"/>
        <w:tblLayout w:type="fixed"/>
        <w:tblCellMar>
          <w:top w:w="900" w:type="dxa"/>
          <w:left w:w="0" w:type="dxa"/>
          <w:right w:w="0" w:type="dxa"/>
        </w:tblCellMar>
        <w:tblLook w:val="05E0" w:firstRow="1" w:lastRow="1" w:firstColumn="1" w:lastColumn="1" w:noHBand="0" w:noVBand="1"/>
      </w:tblPr>
      <w:tblGrid>
        <w:gridCol w:w="6306"/>
        <w:gridCol w:w="810"/>
        <w:gridCol w:w="3390"/>
      </w:tblGrid>
      <w:tr w:rsidR="00A378C1" w14:paraId="2DFAA49E" w14:textId="77777777">
        <w:tc>
          <w:tcPr>
            <w:tcW w:w="6306" w:type="dxa"/>
            <w:tcMar>
              <w:top w:w="420" w:type="dxa"/>
              <w:left w:w="0" w:type="dxa"/>
              <w:bottom w:w="400" w:type="dxa"/>
              <w:right w:w="0" w:type="dxa"/>
            </w:tcMar>
            <w:hideMark/>
          </w:tcPr>
          <w:p w14:paraId="6C5854BC" w14:textId="77777777" w:rsidR="00A378C1" w:rsidRDefault="00000000">
            <w:pPr>
              <w:pStyle w:val="documentname"/>
              <w:rPr>
                <w:rStyle w:val="documentleft-box"/>
                <w:color w:val="000000"/>
              </w:rPr>
            </w:pPr>
            <w:r>
              <w:rPr>
                <w:rStyle w:val="span"/>
                <w:color w:val="000000"/>
              </w:rPr>
              <w:t>Prakhar</w:t>
            </w:r>
            <w:r>
              <w:rPr>
                <w:rStyle w:val="documentleft-box"/>
                <w:color w:val="000000"/>
              </w:rPr>
              <w:t xml:space="preserve"> </w:t>
            </w:r>
            <w:r>
              <w:rPr>
                <w:rStyle w:val="span"/>
                <w:color w:val="000000"/>
              </w:rPr>
              <w:t>Dwivedi</w:t>
            </w:r>
          </w:p>
          <w:p w14:paraId="13B79E12" w14:textId="77777777" w:rsidR="00A378C1" w:rsidRDefault="00000000">
            <w:pPr>
              <w:pStyle w:val="bottomlowborder"/>
              <w:spacing w:before="60"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637D011" w14:textId="77777777" w:rsidR="00A378C1"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635C025" w14:textId="77777777" w:rsidR="00A378C1"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7719061B" w14:textId="77777777" w:rsidR="00A378C1" w:rsidRDefault="00000000">
            <w:pPr>
              <w:pStyle w:val="documentheading"/>
              <w:rPr>
                <w:rStyle w:val="documentleft-box"/>
                <w:color w:val="000000"/>
              </w:rPr>
            </w:pPr>
            <w:r>
              <w:rPr>
                <w:rStyle w:val="documentsectiontitle"/>
                <w:color w:val="000000"/>
                <w:highlight w:val="white"/>
              </w:rPr>
              <w:t>Summary </w:t>
            </w:r>
            <w:r>
              <w:pict w14:anchorId="69ED583A">
                <v:rect id="_x0000_s1033" style="position:absolute;margin-left:0;margin-top:2.25pt;width:315.3pt;height:10.5pt;z-index:-251658240;mso-position-horizontal-relative:text;mso-position-vertical-relative:line" fillcolor="#dbe8ec" stroked="f">
                  <v:path strokeok="f"/>
                </v:rect>
              </w:pict>
            </w:r>
          </w:p>
          <w:p w14:paraId="160C42A1" w14:textId="6CA60DAD" w:rsidR="00A378C1" w:rsidRDefault="00000000">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Senior Technical Consultant with 1</w:t>
            </w:r>
            <w:r w:rsidR="00BA2EAA">
              <w:rPr>
                <w:rStyle w:val="documentleft-box"/>
                <w:rFonts w:ascii="Fira Sans Light" w:eastAsia="Fira Sans Light" w:hAnsi="Fira Sans Light" w:cs="Fira Sans Light"/>
                <w:color w:val="000000"/>
                <w:sz w:val="20"/>
                <w:szCs w:val="20"/>
              </w:rPr>
              <w:t>9+</w:t>
            </w:r>
            <w:r>
              <w:rPr>
                <w:rStyle w:val="documentleft-box"/>
                <w:rFonts w:ascii="Fira Sans Light" w:eastAsia="Fira Sans Light" w:hAnsi="Fira Sans Light" w:cs="Fira Sans Light"/>
                <w:color w:val="000000"/>
                <w:sz w:val="20"/>
                <w:szCs w:val="20"/>
              </w:rPr>
              <w:t xml:space="preserve"> </w:t>
            </w:r>
            <w:r w:rsidR="00943F7B">
              <w:rPr>
                <w:rStyle w:val="documentleft-box"/>
                <w:rFonts w:ascii="Fira Sans Light" w:eastAsia="Fira Sans Light" w:hAnsi="Fira Sans Light" w:cs="Fira Sans Light"/>
                <w:color w:val="000000"/>
                <w:sz w:val="20"/>
                <w:szCs w:val="20"/>
              </w:rPr>
              <w:t>years’ experience</w:t>
            </w:r>
            <w:r>
              <w:rPr>
                <w:rStyle w:val="documentleft-box"/>
                <w:rFonts w:ascii="Fira Sans Light" w:eastAsia="Fira Sans Light" w:hAnsi="Fira Sans Light" w:cs="Fira Sans Light"/>
                <w:color w:val="000000"/>
                <w:sz w:val="20"/>
                <w:szCs w:val="20"/>
              </w:rPr>
              <w:t xml:space="preserve"> of java </w:t>
            </w:r>
            <w:r w:rsidR="00943F7B">
              <w:rPr>
                <w:rStyle w:val="documentleft-box"/>
                <w:rFonts w:ascii="Fira Sans Light" w:eastAsia="Fira Sans Light" w:hAnsi="Fira Sans Light" w:cs="Fira Sans Light"/>
                <w:color w:val="000000"/>
                <w:sz w:val="20"/>
                <w:szCs w:val="20"/>
              </w:rPr>
              <w:t>M</w:t>
            </w:r>
            <w:r>
              <w:rPr>
                <w:rStyle w:val="documentleft-box"/>
                <w:rFonts w:ascii="Fira Sans Light" w:eastAsia="Fira Sans Light" w:hAnsi="Fira Sans Light" w:cs="Fira Sans Light"/>
                <w:color w:val="000000"/>
                <w:sz w:val="20"/>
                <w:szCs w:val="20"/>
              </w:rPr>
              <w:t xml:space="preserve">icroservices, </w:t>
            </w:r>
            <w:r w:rsidR="00943F7B">
              <w:rPr>
                <w:rStyle w:val="documentleft-box"/>
                <w:rFonts w:ascii="Fira Sans Light" w:eastAsia="Fira Sans Light" w:hAnsi="Fira Sans Light" w:cs="Fira Sans Light"/>
                <w:color w:val="000000"/>
                <w:sz w:val="20"/>
                <w:szCs w:val="20"/>
              </w:rPr>
              <w:t>S</w:t>
            </w:r>
            <w:r>
              <w:rPr>
                <w:rStyle w:val="documentleft-box"/>
                <w:rFonts w:ascii="Fira Sans Light" w:eastAsia="Fira Sans Light" w:hAnsi="Fira Sans Light" w:cs="Fira Sans Light"/>
                <w:color w:val="000000"/>
                <w:sz w:val="20"/>
                <w:szCs w:val="20"/>
              </w:rPr>
              <w:t xml:space="preserve">pring, </w:t>
            </w:r>
            <w:r w:rsidR="00943F7B">
              <w:rPr>
                <w:rStyle w:val="documentleft-box"/>
                <w:rFonts w:ascii="Fira Sans Light" w:eastAsia="Fira Sans Light" w:hAnsi="Fira Sans Light" w:cs="Fira Sans Light"/>
                <w:color w:val="000000"/>
                <w:sz w:val="20"/>
                <w:szCs w:val="20"/>
              </w:rPr>
              <w:t>H</w:t>
            </w:r>
            <w:r>
              <w:rPr>
                <w:rStyle w:val="documentleft-box"/>
                <w:rFonts w:ascii="Fira Sans Light" w:eastAsia="Fira Sans Light" w:hAnsi="Fira Sans Light" w:cs="Fira Sans Light"/>
                <w:color w:val="000000"/>
                <w:sz w:val="20"/>
                <w:szCs w:val="20"/>
              </w:rPr>
              <w:t>ibernate,</w:t>
            </w:r>
            <w:r w:rsidR="00943F7B">
              <w:rPr>
                <w:rStyle w:val="documentleft-box"/>
                <w:rFonts w:ascii="Fira Sans Light" w:eastAsia="Fira Sans Light" w:hAnsi="Fira Sans Light" w:cs="Fira Sans Light"/>
                <w:color w:val="000000"/>
                <w:sz w:val="20"/>
                <w:szCs w:val="20"/>
              </w:rPr>
              <w:t xml:space="preserve"> O</w:t>
            </w:r>
            <w:r>
              <w:rPr>
                <w:rStyle w:val="documentleft-box"/>
                <w:rFonts w:ascii="Fira Sans Light" w:eastAsia="Fira Sans Light" w:hAnsi="Fira Sans Light" w:cs="Fira Sans Light"/>
                <w:color w:val="000000"/>
                <w:sz w:val="20"/>
                <w:szCs w:val="20"/>
              </w:rPr>
              <w:t>racle,</w:t>
            </w:r>
            <w:r w:rsidR="00943F7B">
              <w:rPr>
                <w:rStyle w:val="documentleft-box"/>
                <w:rFonts w:ascii="Fira Sans Light" w:eastAsia="Fira Sans Light" w:hAnsi="Fira Sans Light" w:cs="Fira Sans Light"/>
                <w:color w:val="000000"/>
                <w:sz w:val="20"/>
                <w:szCs w:val="20"/>
              </w:rPr>
              <w:t xml:space="preserve"> M</w:t>
            </w:r>
            <w:r>
              <w:rPr>
                <w:rStyle w:val="documentleft-box"/>
                <w:rFonts w:ascii="Fira Sans Light" w:eastAsia="Fira Sans Light" w:hAnsi="Fira Sans Light" w:cs="Fira Sans Light"/>
                <w:color w:val="000000"/>
                <w:sz w:val="20"/>
                <w:szCs w:val="20"/>
              </w:rPr>
              <w:t>aven,</w:t>
            </w:r>
            <w:r w:rsidR="00943F7B">
              <w:rPr>
                <w:rStyle w:val="documentleft-box"/>
                <w:rFonts w:ascii="Fira Sans Light" w:eastAsia="Fira Sans Light" w:hAnsi="Fira Sans Light" w:cs="Fira Sans Light"/>
                <w:color w:val="000000"/>
                <w:sz w:val="20"/>
                <w:szCs w:val="20"/>
              </w:rPr>
              <w:t xml:space="preserve"> Jenkins</w:t>
            </w:r>
            <w:r>
              <w:rPr>
                <w:rStyle w:val="documentleft-box"/>
                <w:rFonts w:ascii="Fira Sans Light" w:eastAsia="Fira Sans Light" w:hAnsi="Fira Sans Light" w:cs="Fira Sans Light"/>
                <w:color w:val="000000"/>
                <w:sz w:val="20"/>
                <w:szCs w:val="20"/>
              </w:rPr>
              <w:t xml:space="preserve">, docker, </w:t>
            </w:r>
            <w:proofErr w:type="spellStart"/>
            <w:r w:rsidR="00943F7B">
              <w:rPr>
                <w:rStyle w:val="documentleft-box"/>
                <w:rFonts w:ascii="Fira Sans Light" w:eastAsia="Fira Sans Light" w:hAnsi="Fira Sans Light" w:cs="Fira Sans Light"/>
                <w:color w:val="000000"/>
                <w:sz w:val="20"/>
                <w:szCs w:val="20"/>
              </w:rPr>
              <w:t>O</w:t>
            </w:r>
            <w:r>
              <w:rPr>
                <w:rStyle w:val="documentleft-box"/>
                <w:rFonts w:ascii="Fira Sans Light" w:eastAsia="Fira Sans Light" w:hAnsi="Fira Sans Light" w:cs="Fira Sans Light"/>
                <w:color w:val="000000"/>
                <w:sz w:val="20"/>
                <w:szCs w:val="20"/>
              </w:rPr>
              <w:t>penshift</w:t>
            </w:r>
            <w:proofErr w:type="spellEnd"/>
            <w:r>
              <w:rPr>
                <w:rStyle w:val="documentleft-box"/>
                <w:rFonts w:ascii="Fira Sans Light" w:eastAsia="Fira Sans Light" w:hAnsi="Fira Sans Light" w:cs="Fira Sans Light"/>
                <w:color w:val="000000"/>
                <w:sz w:val="20"/>
                <w:szCs w:val="20"/>
              </w:rPr>
              <w:t xml:space="preserve">, </w:t>
            </w:r>
            <w:r w:rsidR="00943F7B">
              <w:rPr>
                <w:rStyle w:val="documentleft-box"/>
                <w:rFonts w:ascii="Fira Sans Light" w:eastAsia="Fira Sans Light" w:hAnsi="Fira Sans Light" w:cs="Fira Sans Light"/>
                <w:color w:val="000000"/>
                <w:sz w:val="20"/>
                <w:szCs w:val="20"/>
              </w:rPr>
              <w:t>K</w:t>
            </w:r>
            <w:r>
              <w:rPr>
                <w:rStyle w:val="documentleft-box"/>
                <w:rFonts w:ascii="Fira Sans Light" w:eastAsia="Fira Sans Light" w:hAnsi="Fira Sans Light" w:cs="Fira Sans Light"/>
                <w:color w:val="000000"/>
                <w:sz w:val="20"/>
                <w:szCs w:val="20"/>
              </w:rPr>
              <w:t xml:space="preserve">ubernetes, </w:t>
            </w:r>
            <w:r w:rsidR="00943F7B">
              <w:rPr>
                <w:rStyle w:val="documentleft-box"/>
                <w:rFonts w:ascii="Fira Sans Light" w:eastAsia="Fira Sans Light" w:hAnsi="Fira Sans Light" w:cs="Fira Sans Light"/>
                <w:color w:val="000000"/>
                <w:sz w:val="20"/>
                <w:szCs w:val="20"/>
              </w:rPr>
              <w:t>D</w:t>
            </w:r>
            <w:r>
              <w:rPr>
                <w:rStyle w:val="documentleft-box"/>
                <w:rFonts w:ascii="Fira Sans Light" w:eastAsia="Fira Sans Light" w:hAnsi="Fira Sans Light" w:cs="Fira Sans Light"/>
                <w:color w:val="000000"/>
                <w:sz w:val="20"/>
                <w:szCs w:val="20"/>
              </w:rPr>
              <w:t>rools,</w:t>
            </w:r>
            <w:r w:rsidR="00943F7B">
              <w:rPr>
                <w:rStyle w:val="documentleft-box"/>
                <w:rFonts w:ascii="Fira Sans Light" w:eastAsia="Fira Sans Light" w:hAnsi="Fira Sans Light" w:cs="Fira Sans Light"/>
                <w:color w:val="000000"/>
                <w:sz w:val="20"/>
                <w:szCs w:val="20"/>
              </w:rPr>
              <w:t xml:space="preserve"> </w:t>
            </w:r>
            <w:proofErr w:type="spellStart"/>
            <w:r>
              <w:rPr>
                <w:rStyle w:val="documentleft-box"/>
                <w:rFonts w:ascii="Fira Sans Light" w:eastAsia="Fira Sans Light" w:hAnsi="Fira Sans Light" w:cs="Fira Sans Light"/>
                <w:color w:val="000000"/>
                <w:sz w:val="20"/>
                <w:szCs w:val="20"/>
              </w:rPr>
              <w:t>Backbase</w:t>
            </w:r>
            <w:proofErr w:type="spellEnd"/>
            <w:r>
              <w:rPr>
                <w:rStyle w:val="documentleft-box"/>
                <w:rFonts w:ascii="Fira Sans Light" w:eastAsia="Fira Sans Light" w:hAnsi="Fira Sans Light" w:cs="Fira Sans Light"/>
                <w:color w:val="000000"/>
                <w:sz w:val="20"/>
                <w:szCs w:val="20"/>
              </w:rPr>
              <w:t xml:space="preserve"> 6,</w:t>
            </w:r>
            <w:r w:rsidR="00943F7B">
              <w:rPr>
                <w:rStyle w:val="documentleft-box"/>
                <w:rFonts w:ascii="Fira Sans Light" w:eastAsia="Fira Sans Light" w:hAnsi="Fira Sans Light" w:cs="Fira Sans Light"/>
                <w:color w:val="000000"/>
                <w:sz w:val="20"/>
                <w:szCs w:val="20"/>
              </w:rPr>
              <w:t xml:space="preserve"> Python,</w:t>
            </w:r>
            <w:r>
              <w:rPr>
                <w:rStyle w:val="documentleft-box"/>
                <w:rFonts w:ascii="Fira Sans Light" w:eastAsia="Fira Sans Light" w:hAnsi="Fira Sans Light" w:cs="Fira Sans Light"/>
                <w:color w:val="000000"/>
                <w:sz w:val="20"/>
                <w:szCs w:val="20"/>
              </w:rPr>
              <w:t xml:space="preserve"> </w:t>
            </w:r>
            <w:proofErr w:type="spellStart"/>
            <w:r w:rsidR="00943F7B">
              <w:rPr>
                <w:rStyle w:val="documentleft-box"/>
                <w:rFonts w:ascii="Fira Sans Light" w:eastAsia="Fira Sans Light" w:hAnsi="Fira Sans Light" w:cs="Fira Sans Light"/>
                <w:color w:val="000000"/>
                <w:sz w:val="20"/>
                <w:szCs w:val="20"/>
              </w:rPr>
              <w:t>B</w:t>
            </w:r>
            <w:r>
              <w:rPr>
                <w:rStyle w:val="documentleft-box"/>
                <w:rFonts w:ascii="Fira Sans Light" w:eastAsia="Fira Sans Light" w:hAnsi="Fira Sans Light" w:cs="Fira Sans Light"/>
                <w:color w:val="000000"/>
                <w:sz w:val="20"/>
                <w:szCs w:val="20"/>
              </w:rPr>
              <w:t>itbuket</w:t>
            </w:r>
            <w:proofErr w:type="spellEnd"/>
            <w:r>
              <w:rPr>
                <w:rStyle w:val="documentleft-box"/>
                <w:rFonts w:ascii="Fira Sans Light" w:eastAsia="Fira Sans Light" w:hAnsi="Fira Sans Light" w:cs="Fira Sans Light"/>
                <w:color w:val="000000"/>
                <w:sz w:val="20"/>
                <w:szCs w:val="20"/>
              </w:rPr>
              <w:t xml:space="preserve">, </w:t>
            </w:r>
            <w:r w:rsidR="00943F7B">
              <w:rPr>
                <w:rStyle w:val="documentleft-box"/>
                <w:rFonts w:ascii="Fira Sans Light" w:eastAsia="Fira Sans Light" w:hAnsi="Fira Sans Light" w:cs="Fira Sans Light"/>
                <w:color w:val="000000"/>
                <w:sz w:val="20"/>
                <w:szCs w:val="20"/>
              </w:rPr>
              <w:t>G</w:t>
            </w:r>
            <w:r>
              <w:rPr>
                <w:rStyle w:val="documentleft-box"/>
                <w:rFonts w:ascii="Fira Sans Light" w:eastAsia="Fira Sans Light" w:hAnsi="Fira Sans Light" w:cs="Fira Sans Light"/>
                <w:color w:val="000000"/>
                <w:sz w:val="20"/>
                <w:szCs w:val="20"/>
              </w:rPr>
              <w:t>itlab. Technology professional with focus on designing and implementing scalable, robust IT solutions. Skilled in cloud architecture, system integration, and overseeing full project lifecycles, ensuring seamless alignment with business goals. Experienced in collaborating with cross-functional teams, managing technical resources, and delivering high-quality digital transformations.</w:t>
            </w:r>
          </w:p>
          <w:p w14:paraId="6F64E809" w14:textId="77777777" w:rsidR="00A378C1"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D26A166" w14:textId="77777777" w:rsidR="00A378C1"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1E0A90E9" w14:textId="77777777" w:rsidR="00A378C1"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1665FFBB" w14:textId="77777777" w:rsidR="00A378C1" w:rsidRDefault="00000000">
            <w:pPr>
              <w:pStyle w:val="documentheading"/>
              <w:rPr>
                <w:rStyle w:val="documentleft-box"/>
                <w:color w:val="000000"/>
              </w:rPr>
            </w:pPr>
            <w:r>
              <w:rPr>
                <w:rStyle w:val="documentsectiontitle"/>
                <w:color w:val="000000"/>
                <w:highlight w:val="white"/>
              </w:rPr>
              <w:t>Experience </w:t>
            </w:r>
            <w:r>
              <w:pict w14:anchorId="515EA7B3">
                <v:rect id="_x0000_s1026" style="position:absolute;margin-left:0;margin-top:2.25pt;width:315.3pt;height:10.5pt;z-index:-251657216;mso-position-horizontal-relative:text;mso-position-vertical-relative:line" fillcolor="#dbe8ec" stroked="f">
                  <v:path strokeok="f"/>
                </v:rect>
              </w:pict>
            </w:r>
          </w:p>
          <w:p w14:paraId="62106E8A" w14:textId="77777777" w:rsidR="00A378C1" w:rsidRDefault="00000000">
            <w:pPr>
              <w:pStyle w:val="documentexperienceparagraphspacing"/>
              <w:spacing w:line="100" w:lineRule="exact"/>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64CA1240" w14:textId="77777777" w:rsidR="00943F7B" w:rsidRDefault="00000000">
            <w:pPr>
              <w:pStyle w:val="documentpaddedline"/>
              <w:spacing w:line="260" w:lineRule="atLeast"/>
              <w:rPr>
                <w:rStyle w:val="span"/>
                <w:rFonts w:ascii="Fira Sans Light" w:eastAsia="Fira Sans Light" w:hAnsi="Fira Sans Light" w:cs="Fira Sans Light"/>
                <w:color w:val="000000"/>
                <w:sz w:val="20"/>
                <w:szCs w:val="20"/>
              </w:rPr>
            </w:pPr>
            <w:r>
              <w:rPr>
                <w:rStyle w:val="documenttxtBold"/>
                <w:color w:val="000000"/>
                <w:sz w:val="20"/>
                <w:szCs w:val="20"/>
              </w:rPr>
              <w:t>Senior Technical Consultant</w:t>
            </w:r>
            <w:r>
              <w:rPr>
                <w:rStyle w:val="span"/>
                <w:rFonts w:ascii="Fira Sans Light" w:eastAsia="Fira Sans Light" w:hAnsi="Fira Sans Light" w:cs="Fira Sans Light"/>
                <w:color w:val="000000"/>
                <w:sz w:val="20"/>
                <w:szCs w:val="20"/>
              </w:rPr>
              <w:t xml:space="preserve">, </w:t>
            </w:r>
          </w:p>
          <w:p w14:paraId="199265A6" w14:textId="77777777" w:rsidR="00D266C9" w:rsidRDefault="00000000">
            <w:pPr>
              <w:pStyle w:val="documentpaddedline"/>
              <w:spacing w:line="260" w:lineRule="atLeast"/>
              <w:rPr>
                <w:rStyle w:val="documentcompanyname"/>
                <w:color w:val="000000"/>
                <w:sz w:val="20"/>
                <w:szCs w:val="20"/>
              </w:rPr>
            </w:pPr>
            <w:r>
              <w:rPr>
                <w:rStyle w:val="documentcompanyname"/>
                <w:color w:val="000000"/>
                <w:sz w:val="20"/>
                <w:szCs w:val="20"/>
              </w:rPr>
              <w:t>Tata Consultancy Services</w:t>
            </w:r>
          </w:p>
          <w:p w14:paraId="2E64A911" w14:textId="748F2EE0" w:rsidR="007D7860" w:rsidRDefault="007D7860">
            <w:pPr>
              <w:pStyle w:val="documentpaddedline"/>
              <w:spacing w:line="260" w:lineRule="atLeast"/>
              <w:rPr>
                <w:rStyle w:val="documentcompanyname"/>
                <w:color w:val="000000"/>
                <w:sz w:val="20"/>
                <w:szCs w:val="20"/>
              </w:rPr>
            </w:pPr>
            <w:r>
              <w:rPr>
                <w:rStyle w:val="documentcompanyname"/>
                <w:color w:val="000000"/>
                <w:sz w:val="20"/>
                <w:szCs w:val="20"/>
              </w:rPr>
              <w:t>UBS AG</w:t>
            </w:r>
          </w:p>
          <w:p w14:paraId="0BCD2D79" w14:textId="77777777" w:rsidR="007D7860" w:rsidRDefault="007D7860">
            <w:pPr>
              <w:pStyle w:val="documentpaddedline"/>
              <w:spacing w:line="260" w:lineRule="atLeast"/>
              <w:rPr>
                <w:rStyle w:val="documentcompanyname"/>
                <w:color w:val="000000"/>
                <w:sz w:val="20"/>
                <w:szCs w:val="20"/>
              </w:rPr>
            </w:pPr>
          </w:p>
          <w:p w14:paraId="26CDB9DC" w14:textId="0B33626C" w:rsidR="00A378C1" w:rsidRDefault="00D266C9">
            <w:pPr>
              <w:pStyle w:val="documentpaddedline"/>
              <w:spacing w:line="260" w:lineRule="atLeast"/>
              <w:rPr>
                <w:rStyle w:val="documentleft-box"/>
                <w:rFonts w:ascii="Fira Sans" w:eastAsia="Fira Sans" w:hAnsi="Fira Sans" w:cs="Fira Sans"/>
                <w:color w:val="000000"/>
                <w:sz w:val="20"/>
                <w:szCs w:val="20"/>
              </w:rPr>
            </w:pPr>
            <w:r>
              <w:rPr>
                <w:rStyle w:val="span"/>
                <w:rFonts w:ascii="Fira Sans Light" w:eastAsia="Fira Sans Light" w:hAnsi="Fira Sans Light" w:cs="Fira Sans Light"/>
                <w:b/>
                <w:bCs/>
                <w:color w:val="000000"/>
                <w:sz w:val="20"/>
                <w:szCs w:val="20"/>
              </w:rPr>
              <w:t>Jan</w:t>
            </w:r>
            <w:r w:rsidRPr="00D266C9">
              <w:rPr>
                <w:rStyle w:val="span"/>
                <w:rFonts w:ascii="Fira Sans Light" w:eastAsia="Fira Sans Light" w:hAnsi="Fira Sans Light" w:cs="Fira Sans Light"/>
                <w:b/>
                <w:bCs/>
                <w:color w:val="000000"/>
                <w:sz w:val="20"/>
                <w:szCs w:val="20"/>
              </w:rPr>
              <w:t xml:space="preserve"> 202</w:t>
            </w:r>
            <w:r>
              <w:rPr>
                <w:rStyle w:val="span"/>
                <w:rFonts w:ascii="Fira Sans Light" w:eastAsia="Fira Sans Light" w:hAnsi="Fira Sans Light" w:cs="Fira Sans Light"/>
                <w:b/>
                <w:bCs/>
                <w:color w:val="000000"/>
                <w:sz w:val="20"/>
                <w:szCs w:val="20"/>
              </w:rPr>
              <w:t>4</w:t>
            </w:r>
            <w:r w:rsidRPr="00D266C9">
              <w:rPr>
                <w:rStyle w:val="span"/>
                <w:rFonts w:ascii="Fira Sans Light" w:eastAsia="Fira Sans Light" w:hAnsi="Fira Sans Light" w:cs="Fira Sans Light"/>
                <w:b/>
                <w:bCs/>
                <w:color w:val="000000"/>
                <w:sz w:val="20"/>
                <w:szCs w:val="20"/>
              </w:rPr>
              <w:t xml:space="preserve"> – </w:t>
            </w:r>
            <w:r>
              <w:rPr>
                <w:rStyle w:val="span"/>
                <w:rFonts w:ascii="Fira Sans Light" w:eastAsia="Fira Sans Light" w:hAnsi="Fira Sans Light" w:cs="Fira Sans Light"/>
                <w:b/>
                <w:bCs/>
                <w:color w:val="000000"/>
                <w:sz w:val="20"/>
                <w:szCs w:val="20"/>
              </w:rPr>
              <w:t>Present</w:t>
            </w:r>
            <w:r>
              <w:rPr>
                <w:rStyle w:val="span"/>
                <w:rFonts w:ascii="Fira Sans Light" w:eastAsia="Fira Sans Light" w:hAnsi="Fira Sans Light" w:cs="Fira Sans Light"/>
                <w:color w:val="000000"/>
                <w:sz w:val="20"/>
                <w:szCs w:val="20"/>
              </w:rPr>
              <w:t>: Worked for Credit Suisse, part of the UBS Group, Pune, India.</w:t>
            </w:r>
            <w:r>
              <w:rPr>
                <w:rStyle w:val="span"/>
                <w:rFonts w:ascii="Fira Sans" w:eastAsia="Fira Sans" w:hAnsi="Fira Sans" w:cs="Fira Sans"/>
                <w:color w:val="000000"/>
                <w:sz w:val="20"/>
                <w:szCs w:val="20"/>
              </w:rPr>
              <w:t xml:space="preserve"> </w:t>
            </w:r>
          </w:p>
          <w:p w14:paraId="3D5FE2B9" w14:textId="2D399542" w:rsidR="00A378C1" w:rsidRDefault="00000000">
            <w:pPr>
              <w:pStyle w:val="p"/>
              <w:spacing w:line="260" w:lineRule="atLeast"/>
              <w:rPr>
                <w:rStyle w:val="span"/>
                <w:rFonts w:ascii="Fira Sans Light" w:eastAsia="Fira Sans Light" w:hAnsi="Fira Sans Light" w:cs="Fira Sans Light"/>
                <w:color w:val="000000"/>
                <w:sz w:val="20"/>
                <w:szCs w:val="20"/>
              </w:rPr>
            </w:pPr>
            <w:r w:rsidRPr="00D266C9">
              <w:rPr>
                <w:rStyle w:val="span"/>
                <w:rFonts w:ascii="Fira Sans Light" w:eastAsia="Fira Sans Light" w:hAnsi="Fira Sans Light" w:cs="Fira Sans Light"/>
                <w:b/>
                <w:bCs/>
                <w:color w:val="000000"/>
                <w:sz w:val="20"/>
                <w:szCs w:val="20"/>
              </w:rPr>
              <w:t xml:space="preserve">Aug 2021 – </w:t>
            </w:r>
            <w:r w:rsidR="00D266C9">
              <w:rPr>
                <w:rStyle w:val="span"/>
                <w:rFonts w:ascii="Fira Sans Light" w:eastAsia="Fira Sans Light" w:hAnsi="Fira Sans Light" w:cs="Fira Sans Light"/>
                <w:b/>
                <w:bCs/>
                <w:color w:val="000000"/>
                <w:sz w:val="20"/>
                <w:szCs w:val="20"/>
              </w:rPr>
              <w:t>Dec 2024</w:t>
            </w:r>
            <w:r>
              <w:rPr>
                <w:rStyle w:val="span"/>
                <w:rFonts w:ascii="Fira Sans Light" w:eastAsia="Fira Sans Light" w:hAnsi="Fira Sans Light" w:cs="Fira Sans Light"/>
                <w:color w:val="000000"/>
                <w:sz w:val="20"/>
                <w:szCs w:val="20"/>
              </w:rPr>
              <w:t>: Worked for Credit Suisse, part of the UBS Group, Zurich, Switzerland.</w:t>
            </w:r>
          </w:p>
          <w:p w14:paraId="228996B8" w14:textId="77777777" w:rsidR="00A378C1" w:rsidRDefault="00000000">
            <w:pPr>
              <w:pStyle w:val="p"/>
              <w:spacing w:line="260" w:lineRule="atLeast"/>
              <w:rPr>
                <w:rStyle w:val="span"/>
                <w:rFonts w:ascii="Fira Sans Light" w:eastAsia="Fira Sans Light" w:hAnsi="Fira Sans Light" w:cs="Fira Sans Light"/>
                <w:color w:val="000000"/>
                <w:sz w:val="20"/>
                <w:szCs w:val="20"/>
              </w:rPr>
            </w:pPr>
            <w:r w:rsidRPr="00D266C9">
              <w:rPr>
                <w:rStyle w:val="span"/>
                <w:rFonts w:ascii="Fira Sans Light" w:eastAsia="Fira Sans Light" w:hAnsi="Fira Sans Light" w:cs="Fira Sans Light"/>
                <w:b/>
                <w:bCs/>
                <w:color w:val="000000"/>
                <w:sz w:val="20"/>
                <w:szCs w:val="20"/>
              </w:rPr>
              <w:t>March 2019 to July 2021</w:t>
            </w:r>
            <w:r>
              <w:rPr>
                <w:rStyle w:val="span"/>
                <w:rFonts w:ascii="Fira Sans Light" w:eastAsia="Fira Sans Light" w:hAnsi="Fira Sans Light" w:cs="Fira Sans Light"/>
                <w:color w:val="000000"/>
                <w:sz w:val="20"/>
                <w:szCs w:val="20"/>
              </w:rPr>
              <w:t>: Worked for Credit Suisse, Pune, India.</w:t>
            </w:r>
          </w:p>
          <w:p w14:paraId="18C5F5AB" w14:textId="77777777" w:rsidR="007D7860" w:rsidRDefault="007D7860">
            <w:pPr>
              <w:pStyle w:val="p"/>
              <w:spacing w:line="260" w:lineRule="atLeast"/>
              <w:rPr>
                <w:rStyle w:val="span"/>
                <w:rFonts w:ascii="Fira Sans Light" w:eastAsia="Fira Sans Light" w:hAnsi="Fira Sans Light" w:cs="Fira Sans Light"/>
                <w:color w:val="000000"/>
                <w:sz w:val="20"/>
                <w:szCs w:val="20"/>
              </w:rPr>
            </w:pPr>
          </w:p>
          <w:p w14:paraId="473173B8" w14:textId="759CCDA4" w:rsidR="007D7860" w:rsidRDefault="007D7860">
            <w:pPr>
              <w:pStyle w:val="p"/>
              <w:spacing w:line="260" w:lineRule="atLeast"/>
              <w:rPr>
                <w:rStyle w:val="span"/>
                <w:rFonts w:ascii="Fira Sans Light" w:eastAsia="Fira Sans Light" w:hAnsi="Fira Sans Light" w:cs="Fira Sans Light"/>
                <w:b/>
                <w:bCs/>
                <w:color w:val="000000"/>
                <w:sz w:val="20"/>
                <w:szCs w:val="20"/>
              </w:rPr>
            </w:pPr>
            <w:r>
              <w:rPr>
                <w:rStyle w:val="span"/>
                <w:rFonts w:ascii="Fira Sans Light" w:eastAsia="Fira Sans Light" w:hAnsi="Fira Sans Light" w:cs="Fira Sans Light"/>
                <w:b/>
                <w:bCs/>
                <w:color w:val="000000"/>
                <w:sz w:val="20"/>
                <w:szCs w:val="20"/>
              </w:rPr>
              <w:t>H</w:t>
            </w:r>
            <w:r>
              <w:rPr>
                <w:rStyle w:val="span"/>
                <w:rFonts w:ascii="Fira Sans Light" w:eastAsia="Fira Sans Light" w:hAnsi="Fira Sans Light" w:cs="Fira Sans Light"/>
                <w:b/>
                <w:bCs/>
              </w:rPr>
              <w:t>DFC Bank</w:t>
            </w:r>
          </w:p>
          <w:p w14:paraId="1367DD93" w14:textId="431CE95D" w:rsidR="00A378C1" w:rsidRDefault="00000000">
            <w:pPr>
              <w:pStyle w:val="p"/>
              <w:spacing w:line="260" w:lineRule="atLeast"/>
              <w:rPr>
                <w:rStyle w:val="span"/>
                <w:rFonts w:ascii="Fira Sans Light" w:eastAsia="Fira Sans Light" w:hAnsi="Fira Sans Light" w:cs="Fira Sans Light"/>
                <w:color w:val="000000"/>
                <w:sz w:val="20"/>
                <w:szCs w:val="20"/>
              </w:rPr>
            </w:pPr>
            <w:r w:rsidRPr="00D266C9">
              <w:rPr>
                <w:rStyle w:val="span"/>
                <w:rFonts w:ascii="Fira Sans Light" w:eastAsia="Fira Sans Light" w:hAnsi="Fira Sans Light" w:cs="Fira Sans Light"/>
                <w:b/>
                <w:bCs/>
                <w:color w:val="000000"/>
                <w:sz w:val="20"/>
                <w:szCs w:val="20"/>
              </w:rPr>
              <w:t>Feb 2018 to Mar 2019</w:t>
            </w:r>
            <w:r>
              <w:rPr>
                <w:rStyle w:val="span"/>
                <w:rFonts w:ascii="Fira Sans Light" w:eastAsia="Fira Sans Light" w:hAnsi="Fira Sans Light" w:cs="Fira Sans Light"/>
                <w:color w:val="000000"/>
                <w:sz w:val="20"/>
                <w:szCs w:val="20"/>
              </w:rPr>
              <w:t>: Worked for HDFC Bank, Mumbai, India.</w:t>
            </w:r>
          </w:p>
          <w:p w14:paraId="5657CD10" w14:textId="77777777" w:rsidR="00943F7B" w:rsidRDefault="00943F7B">
            <w:pPr>
              <w:pStyle w:val="p"/>
              <w:spacing w:line="260" w:lineRule="atLeast"/>
              <w:rPr>
                <w:rStyle w:val="span"/>
                <w:rFonts w:ascii="Fira Sans Light" w:eastAsia="Fira Sans Light" w:hAnsi="Fira Sans Light" w:cs="Fira Sans Light"/>
                <w:color w:val="000000"/>
                <w:sz w:val="20"/>
                <w:szCs w:val="20"/>
              </w:rPr>
            </w:pPr>
          </w:p>
          <w:p w14:paraId="12AC03E2" w14:textId="77777777" w:rsidR="00A378C1" w:rsidRDefault="00000000">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6C1DA068"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Senior Technical Consultant</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04/2017 - 01/2018</w:t>
            </w:r>
            <w:r>
              <w:rPr>
                <w:rStyle w:val="documentjobdates"/>
                <w:color w:val="000000"/>
                <w:sz w:val="20"/>
                <w:szCs w:val="20"/>
              </w:rPr>
              <w:t xml:space="preserve"> </w:t>
            </w:r>
          </w:p>
          <w:p w14:paraId="479FB589" w14:textId="77777777" w:rsidR="00A378C1" w:rsidRDefault="00000000">
            <w:pPr>
              <w:pStyle w:val="documentpaddedline"/>
              <w:spacing w:line="260" w:lineRule="atLeast"/>
              <w:rPr>
                <w:rStyle w:val="documentleft-box"/>
                <w:rFonts w:ascii="Fira Sans" w:eastAsia="Fira Sans" w:hAnsi="Fira Sans" w:cs="Fira Sans"/>
                <w:color w:val="000000"/>
                <w:sz w:val="20"/>
                <w:szCs w:val="20"/>
              </w:rPr>
            </w:pPr>
            <w:r>
              <w:rPr>
                <w:rStyle w:val="documentcompanyname"/>
                <w:color w:val="000000"/>
                <w:sz w:val="20"/>
                <w:szCs w:val="20"/>
              </w:rPr>
              <w:t>Mindtree</w:t>
            </w:r>
            <w:r>
              <w:rPr>
                <w:rStyle w:val="span"/>
                <w:rFonts w:ascii="Fira Sans" w:eastAsia="Fira Sans" w:hAnsi="Fira Sans" w:cs="Fira Sans"/>
                <w:color w:val="000000"/>
                <w:sz w:val="20"/>
                <w:szCs w:val="20"/>
              </w:rPr>
              <w:t xml:space="preserve"> - </w:t>
            </w:r>
            <w:r>
              <w:rPr>
                <w:rStyle w:val="documentjobcity"/>
                <w:color w:val="000000"/>
                <w:sz w:val="20"/>
                <w:szCs w:val="20"/>
              </w:rPr>
              <w:t>Pune</w:t>
            </w:r>
            <w:r>
              <w:rPr>
                <w:rStyle w:val="span"/>
                <w:rFonts w:ascii="Fira Sans" w:eastAsia="Fira Sans" w:hAnsi="Fira Sans" w:cs="Fira Sans"/>
                <w:color w:val="000000"/>
                <w:sz w:val="20"/>
                <w:szCs w:val="20"/>
              </w:rPr>
              <w:t xml:space="preserve">, </w:t>
            </w:r>
            <w:r>
              <w:rPr>
                <w:rStyle w:val="documentjobstate"/>
                <w:color w:val="000000"/>
                <w:sz w:val="20"/>
                <w:szCs w:val="20"/>
              </w:rPr>
              <w:t>India</w:t>
            </w:r>
          </w:p>
          <w:p w14:paraId="55041712" w14:textId="77777777" w:rsidR="00A378C1" w:rsidRDefault="00000000">
            <w:pPr>
              <w:pStyle w:val="p"/>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for Sterling National Bank, USA.</w:t>
            </w:r>
          </w:p>
          <w:p w14:paraId="18F5E043" w14:textId="77777777" w:rsidR="00A378C1" w:rsidRDefault="00000000">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BA93233"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Technical Manager</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03/2013 - 03/2017</w:t>
            </w:r>
            <w:r>
              <w:rPr>
                <w:rStyle w:val="documentjobdates"/>
                <w:color w:val="000000"/>
                <w:sz w:val="20"/>
                <w:szCs w:val="20"/>
              </w:rPr>
              <w:t xml:space="preserve"> </w:t>
            </w:r>
          </w:p>
          <w:p w14:paraId="14F7896D" w14:textId="77777777" w:rsidR="00A378C1" w:rsidRDefault="00000000">
            <w:pPr>
              <w:pStyle w:val="documentpaddedline"/>
              <w:spacing w:line="260" w:lineRule="atLeast"/>
              <w:rPr>
                <w:rStyle w:val="documentleft-box"/>
                <w:rFonts w:ascii="Fira Sans" w:eastAsia="Fira Sans" w:hAnsi="Fira Sans" w:cs="Fira Sans"/>
                <w:color w:val="000000"/>
                <w:sz w:val="20"/>
                <w:szCs w:val="20"/>
              </w:rPr>
            </w:pPr>
            <w:r>
              <w:rPr>
                <w:rStyle w:val="documentcompanyname"/>
                <w:color w:val="000000"/>
                <w:sz w:val="20"/>
                <w:szCs w:val="20"/>
              </w:rPr>
              <w:t>Capgemini India Private Limited</w:t>
            </w:r>
            <w:r>
              <w:rPr>
                <w:rStyle w:val="span"/>
                <w:rFonts w:ascii="Fira Sans" w:eastAsia="Fira Sans" w:hAnsi="Fira Sans" w:cs="Fira Sans"/>
                <w:color w:val="000000"/>
                <w:sz w:val="20"/>
                <w:szCs w:val="20"/>
              </w:rPr>
              <w:t xml:space="preserve"> - </w:t>
            </w:r>
            <w:r>
              <w:rPr>
                <w:rStyle w:val="documentjobcity"/>
                <w:color w:val="000000"/>
                <w:sz w:val="20"/>
                <w:szCs w:val="20"/>
              </w:rPr>
              <w:t>PUNE</w:t>
            </w:r>
            <w:r>
              <w:rPr>
                <w:rStyle w:val="span"/>
                <w:rFonts w:ascii="Fira Sans" w:eastAsia="Fira Sans" w:hAnsi="Fira Sans" w:cs="Fira Sans"/>
                <w:color w:val="000000"/>
                <w:sz w:val="20"/>
                <w:szCs w:val="20"/>
              </w:rPr>
              <w:t xml:space="preserve">, </w:t>
            </w:r>
            <w:r>
              <w:rPr>
                <w:rStyle w:val="documentjobstate"/>
                <w:color w:val="000000"/>
                <w:sz w:val="20"/>
                <w:szCs w:val="20"/>
              </w:rPr>
              <w:t>India</w:t>
            </w:r>
          </w:p>
          <w:p w14:paraId="775FC53B" w14:textId="77777777" w:rsidR="00A378C1" w:rsidRDefault="00000000">
            <w:pPr>
              <w:pStyle w:val="p"/>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April 2016 - March 2017: Worked for Security General Bank of Lebanon.</w:t>
            </w:r>
          </w:p>
          <w:p w14:paraId="301E4FD6" w14:textId="77777777" w:rsidR="00A378C1" w:rsidRDefault="00000000">
            <w:pPr>
              <w:pStyle w:val="p"/>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March 2013 – June 2016: </w:t>
            </w:r>
            <w:r w:rsidRPr="00BA2EAA">
              <w:rPr>
                <w:rStyle w:val="span"/>
                <w:rFonts w:ascii="Fira Sans Light" w:eastAsia="Fira Sans Light" w:hAnsi="Fira Sans Light" w:cs="Fira Sans Light"/>
                <w:b/>
                <w:bCs/>
                <w:color w:val="000000"/>
                <w:sz w:val="20"/>
                <w:szCs w:val="20"/>
              </w:rPr>
              <w:t>Worked for Temenos</w:t>
            </w:r>
            <w:r>
              <w:rPr>
                <w:rStyle w:val="span"/>
                <w:rFonts w:ascii="Fira Sans Light" w:eastAsia="Fira Sans Light" w:hAnsi="Fira Sans Light" w:cs="Fira Sans Light"/>
                <w:color w:val="000000"/>
                <w:sz w:val="20"/>
                <w:szCs w:val="20"/>
              </w:rPr>
              <w:t xml:space="preserve">, </w:t>
            </w:r>
            <w:r w:rsidRPr="00E64752">
              <w:rPr>
                <w:rStyle w:val="span"/>
                <w:rFonts w:ascii="Fira Sans Light" w:eastAsia="Fira Sans Light" w:hAnsi="Fira Sans Light" w:cs="Fira Sans Light"/>
                <w:b/>
                <w:bCs/>
                <w:color w:val="000000"/>
                <w:sz w:val="20"/>
                <w:szCs w:val="20"/>
              </w:rPr>
              <w:t>Theale</w:t>
            </w:r>
            <w:r>
              <w:rPr>
                <w:rStyle w:val="span"/>
                <w:rFonts w:ascii="Fira Sans Light" w:eastAsia="Fira Sans Light" w:hAnsi="Fira Sans Light" w:cs="Fira Sans Light"/>
                <w:color w:val="000000"/>
                <w:sz w:val="20"/>
                <w:szCs w:val="20"/>
              </w:rPr>
              <w:t xml:space="preserve">, </w:t>
            </w:r>
            <w:r w:rsidRPr="00BA2EAA">
              <w:rPr>
                <w:rStyle w:val="span"/>
                <w:rFonts w:ascii="Fira Sans Light" w:eastAsia="Fira Sans Light" w:hAnsi="Fira Sans Light" w:cs="Fira Sans Light"/>
                <w:b/>
                <w:bCs/>
                <w:color w:val="000000"/>
                <w:sz w:val="20"/>
                <w:szCs w:val="20"/>
              </w:rPr>
              <w:t>UK</w:t>
            </w:r>
            <w:r>
              <w:rPr>
                <w:rStyle w:val="span"/>
                <w:rFonts w:ascii="Fira Sans Light" w:eastAsia="Fira Sans Light" w:hAnsi="Fira Sans Light" w:cs="Fira Sans Light"/>
                <w:color w:val="000000"/>
                <w:sz w:val="20"/>
                <w:szCs w:val="20"/>
              </w:rPr>
              <w:t>.</w:t>
            </w:r>
          </w:p>
          <w:p w14:paraId="15E991B2" w14:textId="77777777" w:rsidR="00A378C1" w:rsidRDefault="00000000">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3C87220C"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Lead Engineer</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07/2012 - 02/2013</w:t>
            </w:r>
            <w:r>
              <w:rPr>
                <w:rStyle w:val="documentjobdates"/>
                <w:color w:val="000000"/>
                <w:sz w:val="20"/>
                <w:szCs w:val="20"/>
              </w:rPr>
              <w:t xml:space="preserve"> </w:t>
            </w:r>
          </w:p>
          <w:p w14:paraId="2731EBAB" w14:textId="77777777" w:rsidR="00A378C1" w:rsidRDefault="00000000">
            <w:pPr>
              <w:pStyle w:val="documentpaddedline"/>
              <w:spacing w:line="260" w:lineRule="atLeast"/>
              <w:rPr>
                <w:rStyle w:val="documentleft-box"/>
                <w:rFonts w:ascii="Fira Sans" w:eastAsia="Fira Sans" w:hAnsi="Fira Sans" w:cs="Fira Sans"/>
                <w:color w:val="000000"/>
                <w:sz w:val="20"/>
                <w:szCs w:val="20"/>
              </w:rPr>
            </w:pPr>
            <w:r>
              <w:rPr>
                <w:rStyle w:val="documentcompanyname"/>
                <w:color w:val="000000"/>
                <w:sz w:val="20"/>
                <w:szCs w:val="20"/>
              </w:rPr>
              <w:t>HCL Technologies</w:t>
            </w:r>
            <w:r>
              <w:rPr>
                <w:rStyle w:val="span"/>
                <w:rFonts w:ascii="Fira Sans" w:eastAsia="Fira Sans" w:hAnsi="Fira Sans" w:cs="Fira Sans"/>
                <w:color w:val="000000"/>
                <w:sz w:val="20"/>
                <w:szCs w:val="20"/>
              </w:rPr>
              <w:t xml:space="preserve"> - </w:t>
            </w:r>
            <w:r>
              <w:rPr>
                <w:rStyle w:val="documentjobcity"/>
                <w:color w:val="000000"/>
                <w:sz w:val="20"/>
                <w:szCs w:val="20"/>
              </w:rPr>
              <w:t>Noida</w:t>
            </w:r>
            <w:r>
              <w:rPr>
                <w:rStyle w:val="span"/>
                <w:rFonts w:ascii="Fira Sans" w:eastAsia="Fira Sans" w:hAnsi="Fira Sans" w:cs="Fira Sans"/>
                <w:color w:val="000000"/>
                <w:sz w:val="20"/>
                <w:szCs w:val="20"/>
              </w:rPr>
              <w:t xml:space="preserve">, </w:t>
            </w:r>
            <w:r>
              <w:rPr>
                <w:rStyle w:val="documentjobstate"/>
                <w:color w:val="000000"/>
                <w:sz w:val="20"/>
                <w:szCs w:val="20"/>
              </w:rPr>
              <w:t>India</w:t>
            </w:r>
          </w:p>
          <w:p w14:paraId="412AD9A2" w14:textId="77777777" w:rsidR="00A378C1" w:rsidRDefault="00000000">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3EC05E1"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Sr. system Engineer</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09/2010 - 06/2012</w:t>
            </w:r>
            <w:r>
              <w:rPr>
                <w:rStyle w:val="documentjobdates"/>
                <w:color w:val="000000"/>
                <w:sz w:val="20"/>
                <w:szCs w:val="20"/>
              </w:rPr>
              <w:t xml:space="preserve"> </w:t>
            </w:r>
          </w:p>
          <w:p w14:paraId="30AA3D0A" w14:textId="77777777" w:rsidR="00A378C1" w:rsidRDefault="00000000">
            <w:pPr>
              <w:pStyle w:val="documentpaddedline"/>
              <w:spacing w:line="260" w:lineRule="atLeast"/>
              <w:rPr>
                <w:rStyle w:val="documentleft-box"/>
                <w:rFonts w:ascii="Fira Sans" w:eastAsia="Fira Sans" w:hAnsi="Fira Sans" w:cs="Fira Sans"/>
                <w:color w:val="000000"/>
                <w:sz w:val="20"/>
                <w:szCs w:val="20"/>
              </w:rPr>
            </w:pPr>
            <w:r>
              <w:rPr>
                <w:rStyle w:val="documentcompanyname"/>
                <w:color w:val="000000"/>
                <w:sz w:val="20"/>
                <w:szCs w:val="20"/>
              </w:rPr>
              <w:t>IBM</w:t>
            </w:r>
            <w:r>
              <w:rPr>
                <w:rStyle w:val="span"/>
                <w:rFonts w:ascii="Fira Sans" w:eastAsia="Fira Sans" w:hAnsi="Fira Sans" w:cs="Fira Sans"/>
                <w:color w:val="000000"/>
                <w:sz w:val="20"/>
                <w:szCs w:val="20"/>
              </w:rPr>
              <w:t xml:space="preserve"> - </w:t>
            </w:r>
            <w:r>
              <w:rPr>
                <w:rStyle w:val="documentjobcity"/>
                <w:color w:val="000000"/>
                <w:sz w:val="20"/>
                <w:szCs w:val="20"/>
              </w:rPr>
              <w:t>Noida</w:t>
            </w:r>
            <w:r>
              <w:rPr>
                <w:rStyle w:val="span"/>
                <w:rFonts w:ascii="Fira Sans" w:eastAsia="Fira Sans" w:hAnsi="Fira Sans" w:cs="Fira Sans"/>
                <w:color w:val="000000"/>
                <w:sz w:val="20"/>
                <w:szCs w:val="20"/>
              </w:rPr>
              <w:t xml:space="preserve">, </w:t>
            </w:r>
            <w:r>
              <w:rPr>
                <w:rStyle w:val="documentjobstate"/>
                <w:color w:val="000000"/>
                <w:sz w:val="20"/>
                <w:szCs w:val="20"/>
              </w:rPr>
              <w:t>India</w:t>
            </w:r>
          </w:p>
          <w:p w14:paraId="0DF47A3C" w14:textId="77777777" w:rsidR="00A378C1" w:rsidRDefault="00000000">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7701FBDA"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Sr. Software engineer</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12/2009 - 09/2010</w:t>
            </w:r>
            <w:r>
              <w:rPr>
                <w:rStyle w:val="documentjobdates"/>
                <w:color w:val="000000"/>
                <w:sz w:val="20"/>
                <w:szCs w:val="20"/>
              </w:rPr>
              <w:t xml:space="preserve"> </w:t>
            </w:r>
          </w:p>
          <w:p w14:paraId="2227D2E8" w14:textId="77777777" w:rsidR="00A378C1" w:rsidRDefault="00000000">
            <w:pPr>
              <w:pStyle w:val="documentpaddedline"/>
              <w:spacing w:line="260" w:lineRule="atLeast"/>
              <w:rPr>
                <w:rStyle w:val="documentleft-box"/>
                <w:rFonts w:ascii="Fira Sans" w:eastAsia="Fira Sans" w:hAnsi="Fira Sans" w:cs="Fira Sans"/>
                <w:color w:val="000000"/>
                <w:sz w:val="20"/>
                <w:szCs w:val="20"/>
              </w:rPr>
            </w:pPr>
            <w:r>
              <w:rPr>
                <w:rStyle w:val="documentcompanyname"/>
                <w:color w:val="000000"/>
                <w:sz w:val="20"/>
                <w:szCs w:val="20"/>
              </w:rPr>
              <w:t>Global Logic</w:t>
            </w:r>
            <w:r>
              <w:rPr>
                <w:rStyle w:val="documentleft-box"/>
                <w:rFonts w:ascii="Fira Sans" w:eastAsia="Fira Sans" w:hAnsi="Fira Sans" w:cs="Fira Sans"/>
                <w:color w:val="000000"/>
                <w:sz w:val="20"/>
                <w:szCs w:val="20"/>
              </w:rPr>
              <w:t xml:space="preserve"> </w:t>
            </w:r>
          </w:p>
          <w:p w14:paraId="6CD2D9BB" w14:textId="77777777" w:rsidR="00A378C1" w:rsidRDefault="00000000">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6FF7D7C3"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Software Engineer</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04/2008 - 12/2009</w:t>
            </w:r>
            <w:r>
              <w:rPr>
                <w:rStyle w:val="documentjobdates"/>
                <w:color w:val="000000"/>
                <w:sz w:val="20"/>
                <w:szCs w:val="20"/>
              </w:rPr>
              <w:t xml:space="preserve"> </w:t>
            </w:r>
          </w:p>
          <w:p w14:paraId="121D455C" w14:textId="77777777" w:rsidR="00A378C1" w:rsidRDefault="00000000">
            <w:pPr>
              <w:pStyle w:val="documentpaddedline"/>
              <w:spacing w:line="260" w:lineRule="atLeast"/>
              <w:rPr>
                <w:rStyle w:val="documentleft-box"/>
                <w:rFonts w:ascii="Fira Sans" w:eastAsia="Fira Sans" w:hAnsi="Fira Sans" w:cs="Fira Sans"/>
                <w:color w:val="000000"/>
                <w:sz w:val="20"/>
                <w:szCs w:val="20"/>
              </w:rPr>
            </w:pPr>
            <w:r>
              <w:rPr>
                <w:rStyle w:val="documentcompanyname"/>
                <w:color w:val="000000"/>
                <w:sz w:val="20"/>
                <w:szCs w:val="20"/>
              </w:rPr>
              <w:t>NIIT Ltd.</w:t>
            </w:r>
            <w:r>
              <w:rPr>
                <w:rStyle w:val="documentleft-box"/>
                <w:rFonts w:ascii="Fira Sans" w:eastAsia="Fira Sans" w:hAnsi="Fira Sans" w:cs="Fira Sans"/>
                <w:color w:val="000000"/>
                <w:sz w:val="20"/>
                <w:szCs w:val="20"/>
              </w:rPr>
              <w:t xml:space="preserve"> </w:t>
            </w:r>
          </w:p>
          <w:p w14:paraId="07FA9518" w14:textId="77777777" w:rsidR="00A378C1" w:rsidRDefault="00000000">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333675D0"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Software Engineer</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04/2006 - 04/2008</w:t>
            </w:r>
            <w:r>
              <w:rPr>
                <w:rStyle w:val="documentjobdates"/>
                <w:color w:val="000000"/>
                <w:sz w:val="20"/>
                <w:szCs w:val="20"/>
              </w:rPr>
              <w:t xml:space="preserve"> </w:t>
            </w:r>
          </w:p>
          <w:p w14:paraId="4B5279F7" w14:textId="77777777" w:rsidR="00A378C1" w:rsidRDefault="00000000">
            <w:pPr>
              <w:pStyle w:val="documentpaddedline"/>
              <w:spacing w:line="260" w:lineRule="atLeast"/>
              <w:rPr>
                <w:rStyle w:val="documentleft-box"/>
                <w:rFonts w:ascii="Fira Sans" w:eastAsia="Fira Sans" w:hAnsi="Fira Sans" w:cs="Fira Sans"/>
                <w:color w:val="000000"/>
                <w:sz w:val="20"/>
                <w:szCs w:val="20"/>
              </w:rPr>
            </w:pPr>
            <w:proofErr w:type="spellStart"/>
            <w:r>
              <w:rPr>
                <w:rStyle w:val="documentcompanyname"/>
                <w:color w:val="000000"/>
                <w:sz w:val="20"/>
                <w:szCs w:val="20"/>
              </w:rPr>
              <w:t>VishwaMart</w:t>
            </w:r>
            <w:proofErr w:type="spellEnd"/>
            <w:r>
              <w:rPr>
                <w:rStyle w:val="documentleft-box"/>
                <w:rFonts w:ascii="Fira Sans" w:eastAsia="Fira Sans" w:hAnsi="Fira Sans" w:cs="Fira Sans"/>
                <w:color w:val="000000"/>
                <w:sz w:val="20"/>
                <w:szCs w:val="20"/>
              </w:rPr>
              <w:t xml:space="preserve"> </w:t>
            </w:r>
          </w:p>
          <w:p w14:paraId="361DC48F" w14:textId="77777777" w:rsidR="00A378C1"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lastRenderedPageBreak/>
              <w:t> </w:t>
            </w:r>
          </w:p>
          <w:p w14:paraId="2F0A74E5" w14:textId="77777777" w:rsidR="00A378C1"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3F3351F4" w14:textId="77777777" w:rsidR="00A378C1"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2EDBD289" w14:textId="77777777" w:rsidR="00A378C1" w:rsidRDefault="00000000">
            <w:pPr>
              <w:pStyle w:val="documentheading"/>
              <w:rPr>
                <w:rStyle w:val="documentleft-box"/>
                <w:color w:val="000000"/>
              </w:rPr>
            </w:pPr>
            <w:r>
              <w:rPr>
                <w:rStyle w:val="documentsectiontitle"/>
                <w:color w:val="000000"/>
                <w:highlight w:val="white"/>
              </w:rPr>
              <w:t>Education </w:t>
            </w:r>
            <w:r>
              <w:pict w14:anchorId="375456D1">
                <v:rect id="_x0000_s1027" style="position:absolute;margin-left:0;margin-top:2.25pt;width:315.3pt;height:10.5pt;z-index:-251656192;mso-position-horizontal-relative:text;mso-position-vertical-relative:line" fillcolor="#dbe8ec" stroked="f">
                  <v:path strokeok="f"/>
                </v:rect>
              </w:pict>
            </w:r>
          </w:p>
          <w:p w14:paraId="4228A3E4" w14:textId="77777777" w:rsidR="00A378C1" w:rsidRDefault="00000000">
            <w:pPr>
              <w:pStyle w:val="documenteducationparagraphspacing"/>
              <w:spacing w:line="100" w:lineRule="exact"/>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C243EAA"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degree"/>
                <w:color w:val="000000"/>
                <w:sz w:val="20"/>
                <w:szCs w:val="20"/>
              </w:rPr>
              <w:t>Master of computer Application</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2006</w:t>
            </w:r>
          </w:p>
          <w:p w14:paraId="0584DBA0"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companyname"/>
                <w:color w:val="000000"/>
                <w:sz w:val="20"/>
                <w:szCs w:val="20"/>
              </w:rPr>
              <w:t>Uttar Pradesh Technical University</w:t>
            </w:r>
            <w:r>
              <w:rPr>
                <w:rStyle w:val="span"/>
                <w:rFonts w:ascii="Fira Sans Light" w:eastAsia="Fira Sans Light" w:hAnsi="Fira Sans Light" w:cs="Fira Sans Light"/>
                <w:color w:val="000000"/>
                <w:sz w:val="20"/>
                <w:szCs w:val="20"/>
              </w:rPr>
              <w:t xml:space="preserve"> - </w:t>
            </w:r>
            <w:r>
              <w:rPr>
                <w:rStyle w:val="documenteducationjobcity"/>
                <w:color w:val="000000"/>
                <w:sz w:val="20"/>
                <w:szCs w:val="20"/>
              </w:rPr>
              <w:t>Lucknow, India</w:t>
            </w:r>
          </w:p>
          <w:p w14:paraId="54EA30C3" w14:textId="77777777" w:rsidR="00A378C1" w:rsidRDefault="00000000">
            <w:pPr>
              <w:pStyle w:val="documenteducation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375D860D"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degree"/>
                <w:color w:val="000000"/>
                <w:sz w:val="20"/>
                <w:szCs w:val="20"/>
              </w:rPr>
              <w:t>Bachelor Of Computer Application</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2003</w:t>
            </w:r>
          </w:p>
          <w:p w14:paraId="19EC7911" w14:textId="77777777" w:rsidR="00A378C1"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companyname"/>
                <w:color w:val="000000"/>
                <w:sz w:val="20"/>
                <w:szCs w:val="20"/>
              </w:rPr>
              <w:t>MCRP University</w:t>
            </w:r>
            <w:r>
              <w:rPr>
                <w:rStyle w:val="span"/>
                <w:rFonts w:ascii="Fira Sans Light" w:eastAsia="Fira Sans Light" w:hAnsi="Fira Sans Light" w:cs="Fira Sans Light"/>
                <w:color w:val="000000"/>
                <w:sz w:val="20"/>
                <w:szCs w:val="20"/>
              </w:rPr>
              <w:t xml:space="preserve"> - </w:t>
            </w:r>
            <w:r>
              <w:rPr>
                <w:rStyle w:val="documenteducationjobcity"/>
                <w:color w:val="000000"/>
                <w:sz w:val="20"/>
                <w:szCs w:val="20"/>
              </w:rPr>
              <w:t>Bhopal, India</w:t>
            </w:r>
          </w:p>
          <w:p w14:paraId="1FED3A93" w14:textId="77777777" w:rsidR="00A378C1"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6AECD21F" w14:textId="77777777" w:rsidR="00A378C1"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1A45DC5C" w14:textId="77777777" w:rsidR="00A378C1"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05237AE2" w14:textId="77777777" w:rsidR="00A378C1" w:rsidRDefault="00000000">
            <w:pPr>
              <w:pStyle w:val="documentheading"/>
              <w:spacing w:after="100"/>
              <w:rPr>
                <w:rStyle w:val="documentleft-box"/>
                <w:color w:val="000000"/>
              </w:rPr>
            </w:pPr>
            <w:r>
              <w:rPr>
                <w:rStyle w:val="documentsectiontitle"/>
                <w:color w:val="000000"/>
                <w:highlight w:val="white"/>
              </w:rPr>
              <w:t>Languages </w:t>
            </w:r>
            <w:r>
              <w:pict w14:anchorId="39937322">
                <v:rect id="_x0000_s1028" style="position:absolute;margin-left:0;margin-top:2.25pt;width:315.3pt;height:10.5pt;z-index:-251655168;mso-position-horizontal-relative:text;mso-position-vertical-relative:line" fillcolor="#dbe8ec" stroked="f">
                  <v:path strokeok="f"/>
                </v:rect>
              </w:pict>
            </w:r>
          </w:p>
          <w:p w14:paraId="3D2DF230" w14:textId="77777777" w:rsidR="00A378C1" w:rsidRDefault="00A378C1">
            <w:pPr>
              <w:pStyle w:val="div"/>
              <w:spacing w:line="20" w:lineRule="exact"/>
              <w:rPr>
                <w:rStyle w:val="documentleft-box"/>
                <w:rFonts w:ascii="Fira Sans Light" w:eastAsia="Fira Sans Light" w:hAnsi="Fira Sans Light" w:cs="Fira Sans Light"/>
                <w:color w:val="000000"/>
                <w:sz w:val="20"/>
                <w:szCs w:val="20"/>
              </w:rPr>
            </w:pPr>
          </w:p>
          <w:tbl>
            <w:tblPr>
              <w:tblStyle w:val="documentleft-boxlangSeclnggparatable"/>
              <w:tblW w:w="0" w:type="auto"/>
              <w:tblLayout w:type="fixed"/>
              <w:tblCellMar>
                <w:left w:w="0" w:type="dxa"/>
                <w:right w:w="0" w:type="dxa"/>
              </w:tblCellMar>
              <w:tblLook w:val="05E0" w:firstRow="1" w:lastRow="1" w:firstColumn="1" w:lastColumn="1" w:noHBand="0" w:noVBand="1"/>
            </w:tblPr>
            <w:tblGrid>
              <w:gridCol w:w="2903"/>
              <w:gridCol w:w="300"/>
              <w:gridCol w:w="2903"/>
            </w:tblGrid>
            <w:tr w:rsidR="00A378C1" w14:paraId="3FC3A673" w14:textId="77777777">
              <w:tc>
                <w:tcPr>
                  <w:tcW w:w="2903" w:type="dxa"/>
                  <w:tcMar>
                    <w:top w:w="0" w:type="dxa"/>
                    <w:left w:w="0" w:type="dxa"/>
                    <w:bottom w:w="0" w:type="dxa"/>
                    <w:right w:w="0" w:type="dxa"/>
                  </w:tcMar>
                  <w:hideMark/>
                </w:tcPr>
                <w:p w14:paraId="26B0FD39" w14:textId="77777777" w:rsidR="00A378C1" w:rsidRDefault="00000000">
                  <w:pPr>
                    <w:pStyle w:val="div"/>
                    <w:tabs>
                      <w:tab w:val="right" w:pos="2883"/>
                    </w:tabs>
                    <w:spacing w:line="260" w:lineRule="atLeast"/>
                    <w:rPr>
                      <w:rStyle w:val="documentleft-boxlangSecparagraph"/>
                      <w:rFonts w:ascii="Fira Sans Light" w:eastAsia="Fira Sans Light" w:hAnsi="Fira Sans Light" w:cs="Fira Sans Light"/>
                      <w:color w:val="000000"/>
                      <w:sz w:val="20"/>
                      <w:szCs w:val="20"/>
                    </w:rPr>
                  </w:pPr>
                  <w:r>
                    <w:rPr>
                      <w:rStyle w:val="documentlangSecinfotilesecfieldnth-child1spannth-child1"/>
                      <w:color w:val="000000"/>
                      <w:sz w:val="20"/>
                      <w:szCs w:val="20"/>
                    </w:rPr>
                    <w:t>English</w:t>
                  </w:r>
                  <w:r>
                    <w:rPr>
                      <w:rStyle w:val="documentlangSecfieldany"/>
                      <w:rFonts w:ascii="Fira Sans Light" w:eastAsia="Fira Sans Light" w:hAnsi="Fira Sans Light" w:cs="Fira Sans Light"/>
                      <w:vanish/>
                      <w:color w:val="000000"/>
                      <w:sz w:val="20"/>
                      <w:szCs w:val="20"/>
                    </w:rPr>
                    <w:t xml:space="preserve"> </w:t>
                  </w:r>
                  <w:r>
                    <w:rPr>
                      <w:rStyle w:val="documentlangSecinfotilesecfieldnth-child1colon"/>
                      <w:color w:val="000000"/>
                      <w:sz w:val="20"/>
                      <w:szCs w:val="20"/>
                    </w:rPr>
                    <w:t>:</w:t>
                  </w:r>
                  <w:r>
                    <w:rPr>
                      <w:rStyle w:val="documentlangSecfirstparagraphfield"/>
                      <w:rFonts w:ascii="Fira Sans Light" w:eastAsia="Fira Sans Light" w:hAnsi="Fira Sans Light" w:cs="Fira Sans Light"/>
                      <w:color w:val="000000"/>
                      <w:sz w:val="20"/>
                      <w:szCs w:val="20"/>
                    </w:rPr>
                    <w:t xml:space="preserve"> </w:t>
                  </w:r>
                  <w:r>
                    <w:rPr>
                      <w:rStyle w:val="documentlangSecfieldany"/>
                      <w:rFonts w:ascii="Fira Sans Light" w:eastAsia="Fira Sans Light" w:hAnsi="Fira Sans Light" w:cs="Fira Sans Light"/>
                      <w:color w:val="000000"/>
                      <w:sz w:val="20"/>
                      <w:szCs w:val="20"/>
                    </w:rPr>
                    <w:tab/>
                    <w:t>C1</w:t>
                  </w:r>
                  <w:r>
                    <w:rPr>
                      <w:rStyle w:val="documentlangSecfirstparagraphfield"/>
                      <w:rFonts w:ascii="Fira Sans Light" w:eastAsia="Fira Sans Light" w:hAnsi="Fira Sans Light" w:cs="Fira Sans Light"/>
                      <w:color w:val="000000"/>
                      <w:sz w:val="20"/>
                      <w:szCs w:val="20"/>
                    </w:rPr>
                    <w:t xml:space="preserve"> </w:t>
                  </w:r>
                </w:p>
                <w:p w14:paraId="6EEF28C1" w14:textId="77777777" w:rsidR="00A378C1" w:rsidRDefault="00000000">
                  <w:pPr>
                    <w:pStyle w:val="fieldsliced-rect"/>
                    <w:spacing w:before="90" w:line="120" w:lineRule="exact"/>
                    <w:rPr>
                      <w:rStyle w:val="documentleft-boxlangSecparagraph"/>
                      <w:rFonts w:ascii="Fira Sans Light" w:eastAsia="Fira Sans Light" w:hAnsi="Fira Sans Light" w:cs="Fira Sans Light"/>
                      <w:color w:val="000000"/>
                      <w:sz w:val="20"/>
                      <w:szCs w:val="20"/>
                    </w:rPr>
                  </w:pPr>
                  <w:r>
                    <w:rPr>
                      <w:rStyle w:val="documentleft-boxlangSecparagraph"/>
                      <w:rFonts w:ascii="Fira Sans Light" w:eastAsia="Fira Sans Light" w:hAnsi="Fira Sans Light" w:cs="Fira Sans Light"/>
                      <w:noProof/>
                      <w:color w:val="000000"/>
                      <w:sz w:val="20"/>
                      <w:szCs w:val="20"/>
                    </w:rPr>
                    <w:drawing>
                      <wp:inline distT="0" distB="0" distL="0" distR="0" wp14:anchorId="68B4A5B5" wp14:editId="75460018">
                        <wp:extent cx="1839854" cy="76775"/>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1839854" cy="76775"/>
                                </a:xfrm>
                                <a:prstGeom prst="rect">
                                  <a:avLst/>
                                </a:prstGeom>
                              </pic:spPr>
                            </pic:pic>
                          </a:graphicData>
                        </a:graphic>
                      </wp:inline>
                    </w:drawing>
                  </w:r>
                </w:p>
                <w:p w14:paraId="67FB6507" w14:textId="77777777" w:rsidR="00A378C1" w:rsidRDefault="00000000">
                  <w:pPr>
                    <w:pStyle w:val="documentlangSecfieldanyParagraph"/>
                    <w:spacing w:line="230" w:lineRule="exact"/>
                    <w:textAlignment w:val="auto"/>
                    <w:rPr>
                      <w:rStyle w:val="documentlangSecfieldany"/>
                      <w:rFonts w:ascii="Fira Sans Light" w:eastAsia="Fira Sans Light" w:hAnsi="Fira Sans Light" w:cs="Fira Sans Light"/>
                      <w:color w:val="000000"/>
                      <w:sz w:val="20"/>
                      <w:szCs w:val="20"/>
                    </w:rPr>
                  </w:pPr>
                  <w:r>
                    <w:rPr>
                      <w:rStyle w:val="documentlangSecfieldany"/>
                      <w:rFonts w:ascii="Fira Sans Light" w:eastAsia="Fira Sans Light" w:hAnsi="Fira Sans Light" w:cs="Fira Sans Light"/>
                      <w:color w:val="000000"/>
                      <w:sz w:val="20"/>
                      <w:szCs w:val="20"/>
                    </w:rPr>
                    <w:t>Advanced</w:t>
                  </w:r>
                  <w:r>
                    <w:rPr>
                      <w:rStyle w:val="documentlangSecfieldany"/>
                      <w:rFonts w:ascii="Fira Sans" w:eastAsia="Fira Sans" w:hAnsi="Fira Sans" w:cs="Fira Sans"/>
                      <w:vanish/>
                      <w:color w:val="000000"/>
                      <w:sz w:val="20"/>
                      <w:szCs w:val="20"/>
                    </w:rPr>
                    <w:t xml:space="preserve"> </w:t>
                  </w:r>
                  <w:r>
                    <w:rPr>
                      <w:rStyle w:val="documentlangSecinfotileseccolon"/>
                      <w:rFonts w:ascii="Fira Sans" w:eastAsia="Fira Sans" w:hAnsi="Fira Sans" w:cs="Fira Sans"/>
                      <w:color w:val="000000"/>
                      <w:sz w:val="20"/>
                      <w:szCs w:val="20"/>
                    </w:rPr>
                    <w:t>:</w:t>
                  </w:r>
                  <w:r>
                    <w:rPr>
                      <w:rStyle w:val="documentlangSecfirstparagraphfield"/>
                      <w:rFonts w:ascii="Fira Sans Light" w:eastAsia="Fira Sans Light" w:hAnsi="Fira Sans Light" w:cs="Fira Sans Light"/>
                      <w:color w:val="000000"/>
                      <w:sz w:val="20"/>
                      <w:szCs w:val="20"/>
                    </w:rPr>
                    <w:t xml:space="preserve"> </w:t>
                  </w:r>
                </w:p>
              </w:tc>
              <w:tc>
                <w:tcPr>
                  <w:tcW w:w="300" w:type="dxa"/>
                  <w:tcMar>
                    <w:top w:w="0" w:type="dxa"/>
                    <w:left w:w="0" w:type="dxa"/>
                    <w:bottom w:w="0" w:type="dxa"/>
                    <w:right w:w="0" w:type="dxa"/>
                  </w:tcMar>
                  <w:hideMark/>
                </w:tcPr>
                <w:p w14:paraId="325FB38E" w14:textId="77777777" w:rsidR="00A378C1" w:rsidRDefault="00A378C1"/>
              </w:tc>
              <w:tc>
                <w:tcPr>
                  <w:tcW w:w="2903" w:type="dxa"/>
                  <w:tcMar>
                    <w:top w:w="0" w:type="dxa"/>
                    <w:left w:w="0" w:type="dxa"/>
                    <w:bottom w:w="0" w:type="dxa"/>
                    <w:right w:w="0" w:type="dxa"/>
                  </w:tcMar>
                  <w:hideMark/>
                </w:tcPr>
                <w:p w14:paraId="1C782BA6" w14:textId="77777777" w:rsidR="00A378C1" w:rsidRDefault="00000000">
                  <w:pPr>
                    <w:pStyle w:val="div"/>
                    <w:tabs>
                      <w:tab w:val="right" w:pos="2883"/>
                    </w:tabs>
                    <w:spacing w:line="260" w:lineRule="atLeast"/>
                    <w:rPr>
                      <w:rStyle w:val="documentleft-boxlangSecparagraph"/>
                      <w:rFonts w:ascii="Fira Sans Light" w:eastAsia="Fira Sans Light" w:hAnsi="Fira Sans Light" w:cs="Fira Sans Light"/>
                      <w:color w:val="000000"/>
                      <w:sz w:val="20"/>
                      <w:szCs w:val="20"/>
                    </w:rPr>
                  </w:pPr>
                  <w:r>
                    <w:rPr>
                      <w:rStyle w:val="documentlangSecinfotilesecfieldnth-child1spannth-child1"/>
                      <w:color w:val="000000"/>
                      <w:sz w:val="20"/>
                      <w:szCs w:val="20"/>
                    </w:rPr>
                    <w:t>Hindi</w:t>
                  </w:r>
                  <w:r>
                    <w:rPr>
                      <w:rStyle w:val="documentlangSecfieldany"/>
                      <w:rFonts w:ascii="Fira Sans Light" w:eastAsia="Fira Sans Light" w:hAnsi="Fira Sans Light" w:cs="Fira Sans Light"/>
                      <w:vanish/>
                      <w:color w:val="000000"/>
                      <w:sz w:val="20"/>
                      <w:szCs w:val="20"/>
                    </w:rPr>
                    <w:t xml:space="preserve"> </w:t>
                  </w:r>
                  <w:r>
                    <w:rPr>
                      <w:rStyle w:val="documentlangSecinfotilesecfieldnth-child1colon"/>
                      <w:color w:val="000000"/>
                      <w:sz w:val="20"/>
                      <w:szCs w:val="20"/>
                    </w:rPr>
                    <w:t>:</w:t>
                  </w:r>
                  <w:r>
                    <w:rPr>
                      <w:rStyle w:val="documentlangSecfirstparagraphfield"/>
                      <w:rFonts w:ascii="Fira Sans Light" w:eastAsia="Fira Sans Light" w:hAnsi="Fira Sans Light" w:cs="Fira Sans Light"/>
                      <w:color w:val="000000"/>
                      <w:sz w:val="20"/>
                      <w:szCs w:val="20"/>
                    </w:rPr>
                    <w:t xml:space="preserve"> </w:t>
                  </w:r>
                  <w:r>
                    <w:rPr>
                      <w:rStyle w:val="documentlangSecfieldany"/>
                      <w:rFonts w:ascii="Fira Sans Light" w:eastAsia="Fira Sans Light" w:hAnsi="Fira Sans Light" w:cs="Fira Sans Light"/>
                      <w:color w:val="000000"/>
                      <w:sz w:val="20"/>
                      <w:szCs w:val="20"/>
                    </w:rPr>
                    <w:tab/>
                    <w:t>C2</w:t>
                  </w:r>
                  <w:r>
                    <w:rPr>
                      <w:rStyle w:val="documentlangSecfirstparagraphfield"/>
                      <w:rFonts w:ascii="Fira Sans Light" w:eastAsia="Fira Sans Light" w:hAnsi="Fira Sans Light" w:cs="Fira Sans Light"/>
                      <w:color w:val="000000"/>
                      <w:sz w:val="20"/>
                      <w:szCs w:val="20"/>
                    </w:rPr>
                    <w:t xml:space="preserve"> </w:t>
                  </w:r>
                </w:p>
                <w:p w14:paraId="492F49B5" w14:textId="77777777" w:rsidR="00A378C1" w:rsidRDefault="00000000">
                  <w:pPr>
                    <w:pStyle w:val="fieldsliced-rect"/>
                    <w:spacing w:before="90" w:line="120" w:lineRule="exact"/>
                    <w:rPr>
                      <w:rStyle w:val="documentleft-boxlangSecparagraph"/>
                      <w:rFonts w:ascii="Fira Sans Light" w:eastAsia="Fira Sans Light" w:hAnsi="Fira Sans Light" w:cs="Fira Sans Light"/>
                      <w:color w:val="000000"/>
                      <w:sz w:val="20"/>
                      <w:szCs w:val="20"/>
                    </w:rPr>
                  </w:pPr>
                  <w:r>
                    <w:rPr>
                      <w:rStyle w:val="documentleft-boxlangSecparagraph"/>
                      <w:rFonts w:ascii="Fira Sans Light" w:eastAsia="Fira Sans Light" w:hAnsi="Fira Sans Light" w:cs="Fira Sans Light"/>
                      <w:noProof/>
                      <w:color w:val="000000"/>
                      <w:sz w:val="20"/>
                      <w:szCs w:val="20"/>
                    </w:rPr>
                    <w:drawing>
                      <wp:inline distT="0" distB="0" distL="0" distR="0" wp14:anchorId="197E95C7" wp14:editId="2844ACEA">
                        <wp:extent cx="1839854" cy="76775"/>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1839854" cy="76775"/>
                                </a:xfrm>
                                <a:prstGeom prst="rect">
                                  <a:avLst/>
                                </a:prstGeom>
                              </pic:spPr>
                            </pic:pic>
                          </a:graphicData>
                        </a:graphic>
                      </wp:inline>
                    </w:drawing>
                  </w:r>
                </w:p>
                <w:p w14:paraId="362B8CC1" w14:textId="77777777" w:rsidR="00A378C1" w:rsidRDefault="00000000">
                  <w:pPr>
                    <w:pStyle w:val="documentlangSecfieldanyParagraph"/>
                    <w:spacing w:line="230" w:lineRule="exact"/>
                    <w:textAlignment w:val="auto"/>
                    <w:rPr>
                      <w:rStyle w:val="documentlangSecfieldany"/>
                      <w:rFonts w:ascii="Fira Sans Light" w:eastAsia="Fira Sans Light" w:hAnsi="Fira Sans Light" w:cs="Fira Sans Light"/>
                      <w:color w:val="000000"/>
                      <w:sz w:val="20"/>
                      <w:szCs w:val="20"/>
                    </w:rPr>
                  </w:pPr>
                  <w:r>
                    <w:rPr>
                      <w:rStyle w:val="documentlangSecfieldany"/>
                      <w:rFonts w:ascii="Fira Sans Light" w:eastAsia="Fira Sans Light" w:hAnsi="Fira Sans Light" w:cs="Fira Sans Light"/>
                      <w:color w:val="000000"/>
                      <w:sz w:val="20"/>
                      <w:szCs w:val="20"/>
                    </w:rPr>
                    <w:t>Proficient</w:t>
                  </w:r>
                  <w:r>
                    <w:rPr>
                      <w:rStyle w:val="documentlangSecfieldany"/>
                      <w:rFonts w:ascii="Fira Sans" w:eastAsia="Fira Sans" w:hAnsi="Fira Sans" w:cs="Fira Sans"/>
                      <w:vanish/>
                      <w:color w:val="000000"/>
                      <w:sz w:val="20"/>
                      <w:szCs w:val="20"/>
                    </w:rPr>
                    <w:t xml:space="preserve"> </w:t>
                  </w:r>
                  <w:r>
                    <w:rPr>
                      <w:rStyle w:val="documentlangSecinfotileseccolon"/>
                      <w:rFonts w:ascii="Fira Sans" w:eastAsia="Fira Sans" w:hAnsi="Fira Sans" w:cs="Fira Sans"/>
                      <w:color w:val="000000"/>
                      <w:sz w:val="20"/>
                      <w:szCs w:val="20"/>
                    </w:rPr>
                    <w:t>:</w:t>
                  </w:r>
                  <w:r>
                    <w:rPr>
                      <w:rStyle w:val="documentlangSecfirstparagraphfield"/>
                      <w:rFonts w:ascii="Fira Sans Light" w:eastAsia="Fira Sans Light" w:hAnsi="Fira Sans Light" w:cs="Fira Sans Light"/>
                      <w:color w:val="000000"/>
                      <w:sz w:val="20"/>
                      <w:szCs w:val="20"/>
                    </w:rPr>
                    <w:t xml:space="preserve"> </w:t>
                  </w:r>
                </w:p>
              </w:tc>
            </w:tr>
            <w:tr w:rsidR="00A378C1" w14:paraId="0B672D0B" w14:textId="77777777">
              <w:trPr>
                <w:gridAfter w:val="2"/>
                <w:wAfter w:w="720" w:type="dxa"/>
              </w:trPr>
              <w:tc>
                <w:tcPr>
                  <w:tcW w:w="2903" w:type="dxa"/>
                  <w:tcMar>
                    <w:top w:w="100" w:type="dxa"/>
                    <w:left w:w="0" w:type="dxa"/>
                    <w:bottom w:w="0" w:type="dxa"/>
                    <w:right w:w="0" w:type="dxa"/>
                  </w:tcMar>
                  <w:hideMark/>
                </w:tcPr>
                <w:p w14:paraId="4FD5578D" w14:textId="77777777" w:rsidR="00A378C1" w:rsidRDefault="00000000">
                  <w:pPr>
                    <w:pStyle w:val="div"/>
                    <w:tabs>
                      <w:tab w:val="right" w:pos="2883"/>
                    </w:tabs>
                    <w:spacing w:line="260" w:lineRule="atLeast"/>
                    <w:rPr>
                      <w:rStyle w:val="documentleft-boxlangSecparagraph"/>
                      <w:rFonts w:ascii="Fira Sans Light" w:eastAsia="Fira Sans Light" w:hAnsi="Fira Sans Light" w:cs="Fira Sans Light"/>
                      <w:color w:val="000000"/>
                      <w:sz w:val="20"/>
                      <w:szCs w:val="20"/>
                    </w:rPr>
                  </w:pPr>
                  <w:r>
                    <w:rPr>
                      <w:rStyle w:val="documentlangSecinfotilesecfieldnth-child1spannth-child1"/>
                      <w:color w:val="000000"/>
                      <w:sz w:val="20"/>
                      <w:szCs w:val="20"/>
                    </w:rPr>
                    <w:t>German</w:t>
                  </w:r>
                  <w:r>
                    <w:rPr>
                      <w:rStyle w:val="documentlangSecfieldany"/>
                      <w:rFonts w:ascii="Fira Sans Light" w:eastAsia="Fira Sans Light" w:hAnsi="Fira Sans Light" w:cs="Fira Sans Light"/>
                      <w:vanish/>
                      <w:color w:val="000000"/>
                      <w:sz w:val="20"/>
                      <w:szCs w:val="20"/>
                    </w:rPr>
                    <w:t xml:space="preserve"> </w:t>
                  </w:r>
                  <w:r>
                    <w:rPr>
                      <w:rStyle w:val="documentlangSecinfotilesecfieldnth-child1colon"/>
                      <w:color w:val="000000"/>
                      <w:sz w:val="20"/>
                      <w:szCs w:val="20"/>
                    </w:rPr>
                    <w:t>:</w:t>
                  </w:r>
                  <w:r>
                    <w:rPr>
                      <w:rStyle w:val="documentlangSecfirstparagraphfield"/>
                      <w:rFonts w:ascii="Fira Sans Light" w:eastAsia="Fira Sans Light" w:hAnsi="Fira Sans Light" w:cs="Fira Sans Light"/>
                      <w:color w:val="000000"/>
                      <w:sz w:val="20"/>
                      <w:szCs w:val="20"/>
                    </w:rPr>
                    <w:t xml:space="preserve"> </w:t>
                  </w:r>
                  <w:r>
                    <w:rPr>
                      <w:rStyle w:val="documentlangSecfieldany"/>
                      <w:rFonts w:ascii="Fira Sans Light" w:eastAsia="Fira Sans Light" w:hAnsi="Fira Sans Light" w:cs="Fira Sans Light"/>
                      <w:color w:val="000000"/>
                      <w:sz w:val="20"/>
                      <w:szCs w:val="20"/>
                    </w:rPr>
                    <w:tab/>
                    <w:t>A1</w:t>
                  </w:r>
                  <w:r>
                    <w:rPr>
                      <w:rStyle w:val="documentlangSecfirstparagraphfield"/>
                      <w:rFonts w:ascii="Fira Sans Light" w:eastAsia="Fira Sans Light" w:hAnsi="Fira Sans Light" w:cs="Fira Sans Light"/>
                      <w:color w:val="000000"/>
                      <w:sz w:val="20"/>
                      <w:szCs w:val="20"/>
                    </w:rPr>
                    <w:t xml:space="preserve"> </w:t>
                  </w:r>
                </w:p>
                <w:p w14:paraId="468CAAE4" w14:textId="77777777" w:rsidR="00A378C1" w:rsidRDefault="00000000">
                  <w:pPr>
                    <w:pStyle w:val="fieldsliced-rect"/>
                    <w:spacing w:before="90" w:line="120" w:lineRule="exact"/>
                    <w:rPr>
                      <w:rStyle w:val="documentleft-boxlangSecparagraph"/>
                      <w:rFonts w:ascii="Fira Sans Light" w:eastAsia="Fira Sans Light" w:hAnsi="Fira Sans Light" w:cs="Fira Sans Light"/>
                      <w:color w:val="000000"/>
                      <w:sz w:val="20"/>
                      <w:szCs w:val="20"/>
                    </w:rPr>
                  </w:pPr>
                  <w:r>
                    <w:rPr>
                      <w:rStyle w:val="documentleft-boxlangSecparagraph"/>
                      <w:rFonts w:ascii="Fira Sans Light" w:eastAsia="Fira Sans Light" w:hAnsi="Fira Sans Light" w:cs="Fira Sans Light"/>
                      <w:noProof/>
                      <w:color w:val="000000"/>
                      <w:sz w:val="20"/>
                      <w:szCs w:val="20"/>
                    </w:rPr>
                    <w:drawing>
                      <wp:inline distT="0" distB="0" distL="0" distR="0" wp14:anchorId="6DAA5AA2" wp14:editId="3B63D996">
                        <wp:extent cx="1839854" cy="76775"/>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1839854" cy="76775"/>
                                </a:xfrm>
                                <a:prstGeom prst="rect">
                                  <a:avLst/>
                                </a:prstGeom>
                              </pic:spPr>
                            </pic:pic>
                          </a:graphicData>
                        </a:graphic>
                      </wp:inline>
                    </w:drawing>
                  </w:r>
                </w:p>
                <w:p w14:paraId="1D84D189" w14:textId="77777777" w:rsidR="00A378C1" w:rsidRDefault="00000000">
                  <w:pPr>
                    <w:pStyle w:val="documentlangSecfieldanyParagraph"/>
                    <w:spacing w:line="230" w:lineRule="exact"/>
                    <w:textAlignment w:val="auto"/>
                    <w:rPr>
                      <w:rStyle w:val="documentlangSecfieldany"/>
                      <w:rFonts w:ascii="Fira Sans Light" w:eastAsia="Fira Sans Light" w:hAnsi="Fira Sans Light" w:cs="Fira Sans Light"/>
                      <w:color w:val="000000"/>
                      <w:sz w:val="20"/>
                      <w:szCs w:val="20"/>
                    </w:rPr>
                  </w:pPr>
                  <w:r>
                    <w:rPr>
                      <w:rStyle w:val="documentlangSecfieldany"/>
                      <w:rFonts w:ascii="Fira Sans Light" w:eastAsia="Fira Sans Light" w:hAnsi="Fira Sans Light" w:cs="Fira Sans Light"/>
                      <w:color w:val="000000"/>
                      <w:sz w:val="20"/>
                      <w:szCs w:val="20"/>
                    </w:rPr>
                    <w:t>Beginner</w:t>
                  </w:r>
                  <w:r>
                    <w:rPr>
                      <w:rStyle w:val="documentlangSecfieldany"/>
                      <w:rFonts w:ascii="Fira Sans" w:eastAsia="Fira Sans" w:hAnsi="Fira Sans" w:cs="Fira Sans"/>
                      <w:vanish/>
                      <w:color w:val="000000"/>
                      <w:sz w:val="20"/>
                      <w:szCs w:val="20"/>
                    </w:rPr>
                    <w:t xml:space="preserve"> </w:t>
                  </w:r>
                  <w:r>
                    <w:rPr>
                      <w:rStyle w:val="documentlangSecinfotileseccolon"/>
                      <w:rFonts w:ascii="Fira Sans" w:eastAsia="Fira Sans" w:hAnsi="Fira Sans" w:cs="Fira Sans"/>
                      <w:color w:val="000000"/>
                      <w:sz w:val="20"/>
                      <w:szCs w:val="20"/>
                    </w:rPr>
                    <w:t>:</w:t>
                  </w:r>
                  <w:r>
                    <w:rPr>
                      <w:rStyle w:val="documentlangSecfirstparagraphfield"/>
                      <w:rFonts w:ascii="Fira Sans Light" w:eastAsia="Fira Sans Light" w:hAnsi="Fira Sans Light" w:cs="Fira Sans Light"/>
                      <w:color w:val="000000"/>
                      <w:sz w:val="20"/>
                      <w:szCs w:val="20"/>
                    </w:rPr>
                    <w:t xml:space="preserve"> </w:t>
                  </w:r>
                </w:p>
              </w:tc>
            </w:tr>
          </w:tbl>
          <w:p w14:paraId="1037C249" w14:textId="77777777" w:rsidR="00A378C1"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46252257" w14:textId="77777777" w:rsidR="00A378C1"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19A349CF" w14:textId="77777777" w:rsidR="00A378C1"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28535AC0" w14:textId="77777777" w:rsidR="00A378C1" w:rsidRDefault="00000000">
            <w:pPr>
              <w:pStyle w:val="documentheading"/>
              <w:rPr>
                <w:rStyle w:val="documentleft-box"/>
                <w:color w:val="000000"/>
              </w:rPr>
            </w:pPr>
            <w:r>
              <w:rPr>
                <w:rStyle w:val="documentsectiontitle"/>
                <w:color w:val="000000"/>
                <w:highlight w:val="white"/>
              </w:rPr>
              <w:t>Certifications </w:t>
            </w:r>
            <w:r>
              <w:pict w14:anchorId="009F1627">
                <v:rect id="_x0000_s1029" style="position:absolute;margin-left:0;margin-top:2.25pt;width:315.3pt;height:10.5pt;z-index:-251654144;mso-position-horizontal-relative:text;mso-position-vertical-relative:line" fillcolor="#dbe8ec" stroked="f">
                  <v:path strokeok="f"/>
                </v:rect>
              </w:pict>
            </w:r>
          </w:p>
          <w:p w14:paraId="20CD3558" w14:textId="77777777" w:rsidR="00A378C1" w:rsidRDefault="00000000">
            <w:pPr>
              <w:pStyle w:val="divdocumentulli"/>
              <w:numPr>
                <w:ilvl w:val="0"/>
                <w:numId w:val="1"/>
              </w:numPr>
              <w:pBdr>
                <w:top w:val="none" w:sz="0" w:space="5" w:color="auto"/>
              </w:pBdr>
              <w:spacing w:line="260" w:lineRule="atLeast"/>
              <w:ind w:left="220" w:hanging="192"/>
              <w:rPr>
                <w:rStyle w:val="documentleft-box"/>
                <w:rFonts w:ascii="Fira Sans Light" w:eastAsia="Fira Sans Light" w:hAnsi="Fira Sans Light" w:cs="Fira Sans Light"/>
                <w:color w:val="000000"/>
                <w:sz w:val="20"/>
                <w:szCs w:val="20"/>
              </w:rPr>
            </w:pPr>
            <w:r>
              <w:rPr>
                <w:rStyle w:val="Strong1"/>
                <w:rFonts w:ascii="Fira Sans Light" w:eastAsia="Fira Sans Light" w:hAnsi="Fira Sans Light" w:cs="Fira Sans Light"/>
                <w:b/>
                <w:bCs/>
                <w:color w:val="000000"/>
                <w:sz w:val="20"/>
                <w:szCs w:val="20"/>
              </w:rPr>
              <w:t xml:space="preserve">BACKBASE CERTIFIED BACK-END DEVELOPER (July 2017) </w:t>
            </w:r>
            <w:proofErr w:type="spellStart"/>
            <w:r>
              <w:rPr>
                <w:rStyle w:val="documentleft-box"/>
                <w:rFonts w:ascii="Fira Sans Light" w:eastAsia="Fira Sans Light" w:hAnsi="Fira Sans Light" w:cs="Fira Sans Light"/>
                <w:color w:val="000000"/>
                <w:sz w:val="20"/>
                <w:szCs w:val="20"/>
              </w:rPr>
              <w:t>Backbase</w:t>
            </w:r>
            <w:proofErr w:type="spellEnd"/>
            <w:r>
              <w:rPr>
                <w:rStyle w:val="documentleft-box"/>
                <w:rFonts w:ascii="Fira Sans Light" w:eastAsia="Fira Sans Light" w:hAnsi="Fira Sans Light" w:cs="Fira Sans Light"/>
                <w:color w:val="000000"/>
                <w:sz w:val="20"/>
                <w:szCs w:val="20"/>
              </w:rPr>
              <w:t xml:space="preserve"> Academy</w:t>
            </w:r>
          </w:p>
          <w:p w14:paraId="7B843048" w14:textId="77777777" w:rsidR="00A378C1" w:rsidRDefault="00000000">
            <w:pPr>
              <w:pStyle w:val="divdocumentulli"/>
              <w:numPr>
                <w:ilvl w:val="0"/>
                <w:numId w:val="1"/>
              </w:numPr>
              <w:spacing w:line="260" w:lineRule="atLeast"/>
              <w:ind w:left="220" w:hanging="192"/>
              <w:rPr>
                <w:rStyle w:val="documentleft-box"/>
                <w:rFonts w:ascii="Fira Sans Light" w:eastAsia="Fira Sans Light" w:hAnsi="Fira Sans Light" w:cs="Fira Sans Light"/>
                <w:color w:val="000000"/>
                <w:sz w:val="20"/>
                <w:szCs w:val="20"/>
              </w:rPr>
            </w:pPr>
            <w:r>
              <w:rPr>
                <w:rStyle w:val="Strong1"/>
                <w:rFonts w:ascii="Fira Sans Light" w:eastAsia="Fira Sans Light" w:hAnsi="Fira Sans Light" w:cs="Fira Sans Light"/>
                <w:b/>
                <w:bCs/>
                <w:color w:val="000000"/>
                <w:sz w:val="20"/>
                <w:szCs w:val="20"/>
              </w:rPr>
              <w:t xml:space="preserve">Core and Advance </w:t>
            </w:r>
            <w:proofErr w:type="gramStart"/>
            <w:r>
              <w:rPr>
                <w:rStyle w:val="Strong1"/>
                <w:rFonts w:ascii="Fira Sans Light" w:eastAsia="Fira Sans Light" w:hAnsi="Fira Sans Light" w:cs="Fira Sans Light"/>
                <w:b/>
                <w:bCs/>
                <w:color w:val="000000"/>
                <w:sz w:val="20"/>
                <w:szCs w:val="20"/>
              </w:rPr>
              <w:t>java”(</w:t>
            </w:r>
            <w:proofErr w:type="gramEnd"/>
            <w:r>
              <w:rPr>
                <w:rStyle w:val="Strong1"/>
                <w:rFonts w:ascii="Fira Sans Light" w:eastAsia="Fira Sans Light" w:hAnsi="Fira Sans Light" w:cs="Fira Sans Light"/>
                <w:b/>
                <w:bCs/>
                <w:color w:val="000000"/>
                <w:sz w:val="20"/>
                <w:szCs w:val="20"/>
              </w:rPr>
              <w:t xml:space="preserve">2005) </w:t>
            </w:r>
            <w:r>
              <w:rPr>
                <w:rStyle w:val="documentleft-box"/>
                <w:rFonts w:ascii="Fira Sans Light" w:eastAsia="Fira Sans Light" w:hAnsi="Fira Sans Light" w:cs="Fira Sans Light"/>
                <w:color w:val="000000"/>
                <w:sz w:val="20"/>
                <w:szCs w:val="20"/>
              </w:rPr>
              <w:t>K.I.E.T. (ISO 9001:2000) certified</w:t>
            </w:r>
          </w:p>
          <w:p w14:paraId="193D26A8" w14:textId="77777777" w:rsidR="00A378C1"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5A00AF1B" w14:textId="77777777" w:rsidR="00A378C1"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674A81DD" w14:textId="77777777" w:rsidR="00A378C1"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3064DA12" w14:textId="77777777" w:rsidR="00A378C1" w:rsidRDefault="00000000">
            <w:pPr>
              <w:pStyle w:val="documentheading"/>
              <w:rPr>
                <w:rStyle w:val="documentleft-box"/>
                <w:color w:val="000000"/>
              </w:rPr>
            </w:pPr>
            <w:r>
              <w:rPr>
                <w:rStyle w:val="documentsectiontitle"/>
                <w:color w:val="000000"/>
                <w:highlight w:val="white"/>
              </w:rPr>
              <w:t>Roles and responsibilities </w:t>
            </w:r>
            <w:r>
              <w:pict w14:anchorId="722194A8">
                <v:rect id="_x0000_s1030" style="position:absolute;margin-left:0;margin-top:2.25pt;width:315.3pt;height:10.5pt;z-index:-251653120;mso-position-horizontal-relative:text;mso-position-vertical-relative:line" fillcolor="#dbe8ec" stroked="f">
                  <v:path strokeok="f"/>
                </v:rect>
              </w:pict>
            </w:r>
          </w:p>
          <w:p w14:paraId="280EB5C3" w14:textId="77777777" w:rsidR="00A378C1" w:rsidRDefault="00000000">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•Design the integration/position of the technical landscape of third- party web services</w:t>
            </w:r>
          </w:p>
          <w:p w14:paraId="575FCFC8" w14:textId="77777777" w:rsidR="00A378C1" w:rsidRDefault="00000000">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•Advice the infrastructure sizing</w:t>
            </w:r>
            <w:r>
              <w:rPr>
                <w:rStyle w:val="documentleft-box"/>
                <w:rFonts w:ascii="Fira Sans Light" w:eastAsia="Fira Sans Light" w:hAnsi="Fira Sans Light" w:cs="Fira Sans Light"/>
                <w:color w:val="000000"/>
                <w:sz w:val="20"/>
                <w:szCs w:val="20"/>
              </w:rPr>
              <w:br/>
              <w:t>•Lead the technical part of an inception</w:t>
            </w:r>
          </w:p>
          <w:p w14:paraId="11B3129C" w14:textId="77777777" w:rsidR="00A378C1" w:rsidRDefault="00000000">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•Analyze the technical root cause and take till resolution for the different issues in the complex</w:t>
            </w:r>
            <w:r>
              <w:rPr>
                <w:rStyle w:val="documentleft-box"/>
                <w:rFonts w:ascii="Fira Sans Light" w:eastAsia="Fira Sans Light" w:hAnsi="Fira Sans Light" w:cs="Fira Sans Light"/>
                <w:color w:val="000000"/>
                <w:sz w:val="20"/>
                <w:szCs w:val="20"/>
              </w:rPr>
              <w:br/>
              <w:t>architecture integrated with multiple systems.</w:t>
            </w:r>
            <w:r>
              <w:rPr>
                <w:rStyle w:val="documentleft-box"/>
                <w:rFonts w:ascii="Fira Sans Light" w:eastAsia="Fira Sans Light" w:hAnsi="Fira Sans Light" w:cs="Fira Sans Light"/>
                <w:color w:val="000000"/>
                <w:sz w:val="20"/>
                <w:szCs w:val="20"/>
              </w:rPr>
              <w:br/>
              <w:t>• Debug the code to understand the backend workflow of various micro services wherever</w:t>
            </w:r>
            <w:r>
              <w:rPr>
                <w:rStyle w:val="documentleft-box"/>
                <w:rFonts w:ascii="Fira Sans Light" w:eastAsia="Fira Sans Light" w:hAnsi="Fira Sans Light" w:cs="Fira Sans Light"/>
                <w:color w:val="000000"/>
                <w:sz w:val="20"/>
                <w:szCs w:val="20"/>
              </w:rPr>
              <w:br/>
              <w:t>code.</w:t>
            </w:r>
            <w:r>
              <w:rPr>
                <w:rStyle w:val="documentleft-box"/>
                <w:rFonts w:ascii="Fira Sans Light" w:eastAsia="Fira Sans Light" w:hAnsi="Fira Sans Light" w:cs="Fira Sans Light"/>
                <w:color w:val="000000"/>
                <w:sz w:val="20"/>
                <w:szCs w:val="20"/>
              </w:rPr>
              <w:br/>
              <w:t>• Resolve the production problems raised via various platform.</w:t>
            </w:r>
            <w:r>
              <w:rPr>
                <w:rStyle w:val="documentleft-box"/>
                <w:rFonts w:ascii="Fira Sans Light" w:eastAsia="Fira Sans Light" w:hAnsi="Fira Sans Light" w:cs="Fira Sans Light"/>
                <w:color w:val="000000"/>
                <w:sz w:val="20"/>
                <w:szCs w:val="20"/>
              </w:rPr>
              <w:br/>
              <w:t>• Test the product features after every sprint and suggest product improvements.</w:t>
            </w:r>
            <w:r>
              <w:rPr>
                <w:rStyle w:val="documentleft-box"/>
                <w:rFonts w:ascii="Fira Sans Light" w:eastAsia="Fira Sans Light" w:hAnsi="Fira Sans Light" w:cs="Fira Sans Light"/>
                <w:color w:val="000000"/>
                <w:sz w:val="20"/>
                <w:szCs w:val="20"/>
              </w:rPr>
              <w:br/>
              <w:t>• Collaborate with developers/architects and product managers for defects or product</w:t>
            </w:r>
            <w:r>
              <w:rPr>
                <w:rStyle w:val="documentleft-box"/>
                <w:rFonts w:ascii="Fira Sans Light" w:eastAsia="Fira Sans Light" w:hAnsi="Fira Sans Light" w:cs="Fira Sans Light"/>
                <w:color w:val="000000"/>
                <w:sz w:val="20"/>
                <w:szCs w:val="20"/>
              </w:rPr>
              <w:br/>
              <w:t>improvement.</w:t>
            </w:r>
            <w:r>
              <w:rPr>
                <w:rStyle w:val="documentleft-box"/>
                <w:rFonts w:ascii="Fira Sans Light" w:eastAsia="Fira Sans Light" w:hAnsi="Fira Sans Light" w:cs="Fira Sans Light"/>
                <w:color w:val="000000"/>
                <w:sz w:val="20"/>
                <w:szCs w:val="20"/>
              </w:rPr>
              <w:br/>
              <w:t>• Provide workarounds for the critical production outages in order to resolve immediate</w:t>
            </w:r>
            <w:r>
              <w:rPr>
                <w:rStyle w:val="documentleft-box"/>
                <w:rFonts w:ascii="Fira Sans Light" w:eastAsia="Fira Sans Light" w:hAnsi="Fira Sans Light" w:cs="Fira Sans Light"/>
                <w:color w:val="000000"/>
                <w:sz w:val="20"/>
                <w:szCs w:val="20"/>
              </w:rPr>
              <w:br/>
              <w:t>impacts.</w:t>
            </w:r>
            <w:r>
              <w:rPr>
                <w:rStyle w:val="documentleft-box"/>
                <w:rFonts w:ascii="Fira Sans Light" w:eastAsia="Fira Sans Light" w:hAnsi="Fira Sans Light" w:cs="Fira Sans Light"/>
                <w:color w:val="000000"/>
                <w:sz w:val="20"/>
                <w:szCs w:val="20"/>
              </w:rPr>
              <w:br/>
              <w:t>• Identifying the gaps where performance improvement could be done in the</w:t>
            </w:r>
            <w:r>
              <w:rPr>
                <w:rStyle w:val="documentleft-box"/>
                <w:rFonts w:ascii="Fira Sans Light" w:eastAsia="Fira Sans Light" w:hAnsi="Fira Sans Light" w:cs="Fira Sans Light"/>
                <w:color w:val="000000"/>
                <w:sz w:val="20"/>
                <w:szCs w:val="20"/>
              </w:rPr>
              <w:br/>
              <w:t>services our products offer.</w:t>
            </w:r>
            <w:r>
              <w:rPr>
                <w:rStyle w:val="documentleft-box"/>
                <w:rFonts w:ascii="Fira Sans Light" w:eastAsia="Fira Sans Light" w:hAnsi="Fira Sans Light" w:cs="Fira Sans Light"/>
                <w:color w:val="000000"/>
                <w:sz w:val="20"/>
                <w:szCs w:val="20"/>
              </w:rPr>
              <w:br/>
              <w:t>• Setting up metrics and Alerting in GCP like for high CPU/Memory utilization,</w:t>
            </w:r>
            <w:r>
              <w:rPr>
                <w:rStyle w:val="documentleft-box"/>
                <w:rFonts w:ascii="Fira Sans Light" w:eastAsia="Fira Sans Light" w:hAnsi="Fira Sans Light" w:cs="Fira Sans Light"/>
                <w:color w:val="000000"/>
                <w:sz w:val="20"/>
                <w:szCs w:val="20"/>
              </w:rPr>
              <w:br/>
              <w:t>critical exceptions monitoring, etc.</w:t>
            </w:r>
            <w:r>
              <w:rPr>
                <w:rStyle w:val="documentleft-box"/>
                <w:rFonts w:ascii="Fira Sans Light" w:eastAsia="Fira Sans Light" w:hAnsi="Fira Sans Light" w:cs="Fira Sans Light"/>
                <w:color w:val="000000"/>
                <w:sz w:val="20"/>
                <w:szCs w:val="20"/>
              </w:rPr>
              <w:br/>
              <w:t>• Performing deployments and release activities.</w:t>
            </w:r>
            <w:r>
              <w:rPr>
                <w:rStyle w:val="documentleft-box"/>
                <w:rFonts w:ascii="Fira Sans Light" w:eastAsia="Fira Sans Light" w:hAnsi="Fira Sans Light" w:cs="Fira Sans Light"/>
                <w:color w:val="000000"/>
                <w:sz w:val="20"/>
                <w:szCs w:val="20"/>
              </w:rPr>
              <w:br/>
              <w:t>• Enhance Documentation on project work and give training to junior</w:t>
            </w:r>
            <w:r>
              <w:rPr>
                <w:rStyle w:val="documentleft-box"/>
                <w:rFonts w:ascii="Fira Sans Light" w:eastAsia="Fira Sans Light" w:hAnsi="Fira Sans Light" w:cs="Fira Sans Light"/>
                <w:color w:val="000000"/>
                <w:sz w:val="20"/>
                <w:szCs w:val="20"/>
              </w:rPr>
              <w:br/>
              <w:t>team members when needed.</w:t>
            </w:r>
          </w:p>
          <w:p w14:paraId="1DDDB42E" w14:textId="77777777" w:rsidR="00A378C1" w:rsidRDefault="00000000">
            <w:pPr>
              <w:pStyle w:val="left-boxsectionnth-last-child1bottomlowborder"/>
              <w:pBdr>
                <w:top w:val="none" w:sz="0" w:space="5" w:color="auto"/>
              </w:pBdr>
              <w:spacing w:after="500" w:line="20" w:lineRule="atLeast"/>
              <w:rPr>
                <w:rStyle w:val="documentleft-box"/>
                <w:rFonts w:ascii="Fira Sans Light" w:eastAsia="Fira Sans Light" w:hAnsi="Fira Sans Light" w:cs="Fira Sans Light"/>
                <w:color w:val="000000"/>
                <w:sz w:val="2"/>
                <w:szCs w:val="2"/>
              </w:rPr>
            </w:pPr>
            <w:r>
              <w:rPr>
                <w:rStyle w:val="documentleft-box"/>
                <w:rFonts w:ascii="Fira Sans Light" w:eastAsia="Fira Sans Light" w:hAnsi="Fira Sans Light" w:cs="Fira Sans Light"/>
                <w:color w:val="000000"/>
                <w:sz w:val="2"/>
                <w:szCs w:val="2"/>
              </w:rPr>
              <w:t> </w:t>
            </w:r>
          </w:p>
        </w:tc>
        <w:tc>
          <w:tcPr>
            <w:tcW w:w="810" w:type="dxa"/>
            <w:tcMar>
              <w:top w:w="0" w:type="dxa"/>
              <w:left w:w="0" w:type="dxa"/>
              <w:bottom w:w="0" w:type="dxa"/>
              <w:right w:w="0" w:type="dxa"/>
            </w:tcMar>
            <w:hideMark/>
          </w:tcPr>
          <w:p w14:paraId="5D560374" w14:textId="77777777" w:rsidR="00A378C1" w:rsidRDefault="00A378C1">
            <w:pPr>
              <w:pStyle w:val="leftboxrightpaddingcellParagraph"/>
              <w:spacing w:line="260" w:lineRule="atLeast"/>
              <w:textAlignment w:val="auto"/>
              <w:rPr>
                <w:rStyle w:val="leftboxrightpaddingcell"/>
                <w:rFonts w:ascii="Fira Sans Light" w:eastAsia="Fira Sans Light" w:hAnsi="Fira Sans Light" w:cs="Fira Sans Light"/>
                <w:color w:val="000000"/>
                <w:sz w:val="20"/>
                <w:szCs w:val="20"/>
              </w:rPr>
            </w:pPr>
          </w:p>
        </w:tc>
        <w:tc>
          <w:tcPr>
            <w:tcW w:w="3390" w:type="dxa"/>
            <w:tcMar>
              <w:top w:w="600" w:type="dxa"/>
              <w:left w:w="0" w:type="dxa"/>
              <w:bottom w:w="400" w:type="dxa"/>
              <w:right w:w="0" w:type="dxa"/>
            </w:tcMar>
            <w:hideMark/>
          </w:tcPr>
          <w:p w14:paraId="47CF6291" w14:textId="77777777" w:rsidR="00A378C1" w:rsidRDefault="00000000">
            <w:pPr>
              <w:pStyle w:val="documentprflPicfield"/>
              <w:spacing w:after="500" w:line="260" w:lineRule="atLeas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rPr>
              <w:drawing>
                <wp:inline distT="0" distB="0" distL="0" distR="0" wp14:anchorId="0D50DD9B" wp14:editId="725249F7">
                  <wp:extent cx="2133600" cy="21336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2133600" cy="2133600"/>
                          </a:xfrm>
                          <a:prstGeom prst="rect">
                            <a:avLst/>
                          </a:prstGeom>
                          <a:ln>
                            <a:noFill/>
                          </a:ln>
                        </pic:spPr>
                      </pic:pic>
                    </a:graphicData>
                  </a:graphic>
                </wp:inline>
              </w:drawing>
            </w:r>
          </w:p>
          <w:p w14:paraId="7A051DF4" w14:textId="77777777" w:rsidR="00A378C1" w:rsidRDefault="00000000">
            <w:pPr>
              <w:pStyle w:val="sectionSECTIONCNTCcntctoppadding"/>
              <w:spacing w:before="500" w:line="260" w:lineRule="atLeas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w:t>
            </w:r>
          </w:p>
          <w:p w14:paraId="315B0C35" w14:textId="77777777" w:rsidR="00A378C1" w:rsidRDefault="00000000">
            <w:pPr>
              <w:pStyle w:val="documentheading"/>
              <w:rPr>
                <w:rStyle w:val="documentright-box"/>
                <w:color w:val="000000"/>
              </w:rPr>
            </w:pPr>
            <w:r>
              <w:rPr>
                <w:rStyle w:val="documentsectiontitle"/>
                <w:color w:val="000000"/>
                <w:highlight w:val="white"/>
              </w:rPr>
              <w:t>Contact </w:t>
            </w:r>
            <w:r>
              <w:pict w14:anchorId="59EC6D95">
                <v:rect id="_x0000_s1031" style="position:absolute;margin-left:0;margin-top:2.25pt;width:169.5pt;height:10.5pt;z-index:-251652096;mso-position-horizontal-relative:text;mso-position-vertical-relative:line" fillcolor="#dbe8ec" stroked="f">
                  <v:path strokeok="f"/>
                </v:rect>
              </w:pict>
            </w:r>
          </w:p>
          <w:p w14:paraId="0CF01CC2" w14:textId="2B44B2EF" w:rsidR="00A378C1" w:rsidRDefault="00000000">
            <w:pPr>
              <w:pStyle w:val="documentaddress"/>
              <w:rPr>
                <w:rStyle w:val="documentright-box"/>
                <w:rFonts w:ascii="Fira Sans Light" w:eastAsia="Fira Sans Light" w:hAnsi="Fira Sans Light" w:cs="Fira Sans Light"/>
                <w:color w:val="000000"/>
              </w:rPr>
            </w:pPr>
            <w:r>
              <w:rPr>
                <w:rStyle w:val="span"/>
                <w:rFonts w:ascii="Fira Sans" w:eastAsia="Fira Sans" w:hAnsi="Fira Sans" w:cs="Fira Sans"/>
                <w:color w:val="000000"/>
              </w:rPr>
              <w:t>Address</w:t>
            </w:r>
            <w:r>
              <w:rPr>
                <w:rStyle w:val="documentbeforecolonspace"/>
                <w:rFonts w:ascii="Fira Sans" w:eastAsia="Fira Sans" w:hAnsi="Fira Sans" w:cs="Fira Sans"/>
                <w:color w:val="000000"/>
              </w:rPr>
              <w:t xml:space="preserve"> </w:t>
            </w:r>
            <w:r>
              <w:rPr>
                <w:rStyle w:val="documenttxtBold"/>
                <w:color w:val="000000"/>
              </w:rPr>
              <w:t xml:space="preserve">: </w:t>
            </w:r>
            <w:r w:rsidR="004D6AEB">
              <w:rPr>
                <w:rStyle w:val="span"/>
                <w:rFonts w:ascii="Fira Sans Light" w:eastAsia="Fira Sans Light" w:hAnsi="Fira Sans Light" w:cs="Fira Sans Light"/>
              </w:rPr>
              <w:t>121</w:t>
            </w:r>
            <w:r>
              <w:rPr>
                <w:rStyle w:val="span"/>
                <w:rFonts w:ascii="Fira Sans Light" w:eastAsia="Fira Sans Light" w:hAnsi="Fira Sans Light" w:cs="Fira Sans Light"/>
                <w:color w:val="000000"/>
              </w:rPr>
              <w:t xml:space="preserve">, </w:t>
            </w:r>
            <w:r w:rsidR="004D6AEB">
              <w:rPr>
                <w:rStyle w:val="span"/>
                <w:rFonts w:ascii="Fira Sans Light" w:eastAsia="Fira Sans Light" w:hAnsi="Fira Sans Light" w:cs="Fira Sans Light"/>
                <w:color w:val="000000"/>
              </w:rPr>
              <w:t>homes 121 Noida, India</w:t>
            </w:r>
            <w:r>
              <w:rPr>
                <w:rStyle w:val="documentaddressadrsDetails"/>
                <w:rFonts w:ascii="Fira Sans Light" w:eastAsia="Fira Sans Light" w:hAnsi="Fira Sans Light" w:cs="Fira Sans Light"/>
                <w:color w:val="000000"/>
              </w:rPr>
              <w:t xml:space="preserve"> </w:t>
            </w:r>
            <w:r>
              <w:rPr>
                <w:rStyle w:val="span"/>
                <w:rFonts w:ascii="Fira Sans" w:eastAsia="Fira Sans" w:hAnsi="Fira Sans" w:cs="Fira Sans"/>
                <w:vanish/>
                <w:color w:val="000000"/>
              </w:rPr>
              <w:t>Address</w:t>
            </w:r>
            <w:r>
              <w:rPr>
                <w:rStyle w:val="documentbeforecolonspace"/>
                <w:rFonts w:ascii="Fira Sans" w:eastAsia="Fira Sans" w:hAnsi="Fira Sans" w:cs="Fira Sans"/>
                <w:color w:val="000000"/>
              </w:rPr>
              <w:t xml:space="preserve"> </w:t>
            </w:r>
            <w:r>
              <w:rPr>
                <w:rStyle w:val="documenttxtBold"/>
                <w:vanish/>
                <w:color w:val="000000"/>
              </w:rPr>
              <w:t xml:space="preserve">: </w:t>
            </w:r>
            <w:r>
              <w:rPr>
                <w:rStyle w:val="span"/>
                <w:rFonts w:ascii="Fira Sans Light" w:eastAsia="Fira Sans Light" w:hAnsi="Fira Sans Light" w:cs="Fira Sans Light"/>
                <w:vanish/>
                <w:color w:val="000000"/>
              </w:rPr>
              <w:t>8052, zurich, Switzerland</w:t>
            </w:r>
            <w:r>
              <w:rPr>
                <w:rStyle w:val="documentaddressadrsDetails"/>
                <w:rFonts w:ascii="Fira Sans Light" w:eastAsia="Fira Sans Light" w:hAnsi="Fira Sans Light" w:cs="Fira Sans Light"/>
                <w:vanish/>
                <w:color w:val="000000"/>
              </w:rPr>
              <w:t xml:space="preserve"> </w:t>
            </w:r>
            <w:r>
              <w:rPr>
                <w:rStyle w:val="span"/>
                <w:rFonts w:ascii="Fira Sans" w:eastAsia="Fira Sans" w:hAnsi="Fira Sans" w:cs="Fira Sans"/>
                <w:vanish/>
                <w:color w:val="000000"/>
              </w:rPr>
              <w:t>Phone</w:t>
            </w:r>
            <w:r>
              <w:rPr>
                <w:rStyle w:val="documentbeforecolonspace"/>
                <w:rFonts w:ascii="Fira Sans" w:eastAsia="Fira Sans" w:hAnsi="Fira Sans" w:cs="Fira Sans"/>
                <w:color w:val="000000"/>
              </w:rPr>
              <w:t xml:space="preserve"> </w:t>
            </w:r>
            <w:r>
              <w:rPr>
                <w:rStyle w:val="documenttxtBold"/>
                <w:vanish/>
                <w:color w:val="000000"/>
              </w:rPr>
              <w:t xml:space="preserve">: </w:t>
            </w:r>
            <w:r>
              <w:rPr>
                <w:rStyle w:val="span"/>
                <w:rFonts w:ascii="Fira Sans Light" w:eastAsia="Fira Sans Light" w:hAnsi="Fira Sans Light" w:cs="Fira Sans Light"/>
                <w:vanish/>
                <w:color w:val="000000"/>
              </w:rPr>
              <w:t>+41779793362</w:t>
            </w:r>
            <w:r>
              <w:rPr>
                <w:rStyle w:val="documentpaddedlineCharacter"/>
                <w:rFonts w:ascii="Fira Sans Light" w:eastAsia="Fira Sans Light" w:hAnsi="Fira Sans Light" w:cs="Fira Sans Light"/>
                <w:vanish/>
                <w:color w:val="000000"/>
              </w:rPr>
              <w:t xml:space="preserve"> </w:t>
            </w:r>
          </w:p>
          <w:p w14:paraId="728BE73C" w14:textId="2861A9B0" w:rsidR="00A378C1" w:rsidRDefault="00000000">
            <w:pPr>
              <w:pStyle w:val="documentpaddedline"/>
              <w:spacing w:line="300" w:lineRule="atLeast"/>
              <w:rPr>
                <w:rStyle w:val="documentright-box"/>
                <w:rFonts w:ascii="Fira Sans Light" w:eastAsia="Fira Sans Light" w:hAnsi="Fira Sans Light" w:cs="Fira Sans Light"/>
                <w:color w:val="000000"/>
                <w:sz w:val="20"/>
                <w:szCs w:val="20"/>
              </w:rPr>
            </w:pPr>
            <w:r>
              <w:rPr>
                <w:rStyle w:val="span"/>
                <w:rFonts w:ascii="Fira Sans" w:eastAsia="Fira Sans" w:hAnsi="Fira Sans" w:cs="Fira Sans"/>
                <w:color w:val="000000"/>
                <w:sz w:val="20"/>
                <w:szCs w:val="20"/>
              </w:rPr>
              <w:t>Phone</w:t>
            </w:r>
            <w:r>
              <w:rPr>
                <w:rStyle w:val="documentbeforecolonspace"/>
                <w:rFonts w:ascii="Fira Sans" w:eastAsia="Fira Sans" w:hAnsi="Fira Sans" w:cs="Fira Sans"/>
                <w:color w:val="000000"/>
                <w:sz w:val="20"/>
                <w:szCs w:val="20"/>
              </w:rPr>
              <w:t xml:space="preserve"> </w:t>
            </w:r>
            <w:r>
              <w:rPr>
                <w:rStyle w:val="documenttxtBold"/>
                <w:color w:val="000000"/>
                <w:sz w:val="20"/>
                <w:szCs w:val="20"/>
              </w:rPr>
              <w:t xml:space="preserve">: </w:t>
            </w:r>
            <w:r>
              <w:rPr>
                <w:rStyle w:val="span"/>
                <w:rFonts w:ascii="Fira Sans Light" w:eastAsia="Fira Sans Light" w:hAnsi="Fira Sans Light" w:cs="Fira Sans Light"/>
                <w:color w:val="000000"/>
                <w:sz w:val="20"/>
                <w:szCs w:val="20"/>
              </w:rPr>
              <w:t>+</w:t>
            </w:r>
            <w:r w:rsidR="004D6AEB">
              <w:rPr>
                <w:rStyle w:val="span"/>
                <w:rFonts w:ascii="Fira Sans Light" w:eastAsia="Fira Sans Light" w:hAnsi="Fira Sans Light" w:cs="Fira Sans Light"/>
                <w:color w:val="000000"/>
                <w:sz w:val="20"/>
                <w:szCs w:val="20"/>
              </w:rPr>
              <w:t>91 7888030330</w:t>
            </w:r>
          </w:p>
          <w:p w14:paraId="7C32E1CD" w14:textId="77777777" w:rsidR="00A378C1" w:rsidRDefault="00000000">
            <w:pPr>
              <w:pStyle w:val="documentpaddedline"/>
              <w:spacing w:line="300" w:lineRule="atLeast"/>
              <w:rPr>
                <w:rStyle w:val="documentright-box"/>
                <w:rFonts w:ascii="Fira Sans Light" w:eastAsia="Fira Sans Light" w:hAnsi="Fira Sans Light" w:cs="Fira Sans Light"/>
                <w:color w:val="000000"/>
                <w:sz w:val="20"/>
                <w:szCs w:val="20"/>
              </w:rPr>
            </w:pPr>
            <w:r>
              <w:rPr>
                <w:rStyle w:val="span"/>
                <w:rFonts w:ascii="Fira Sans" w:eastAsia="Fira Sans" w:hAnsi="Fira Sans" w:cs="Fira Sans"/>
                <w:color w:val="000000"/>
                <w:sz w:val="20"/>
                <w:szCs w:val="20"/>
              </w:rPr>
              <w:t>Email</w:t>
            </w:r>
            <w:r>
              <w:rPr>
                <w:rStyle w:val="documentbeforecolonspace"/>
                <w:rFonts w:ascii="Fira Sans" w:eastAsia="Fira Sans" w:hAnsi="Fira Sans" w:cs="Fira Sans"/>
                <w:color w:val="000000"/>
                <w:sz w:val="20"/>
                <w:szCs w:val="20"/>
              </w:rPr>
              <w:t xml:space="preserve"> </w:t>
            </w:r>
            <w:r>
              <w:rPr>
                <w:rStyle w:val="documenttxtBold"/>
                <w:color w:val="000000"/>
                <w:sz w:val="20"/>
                <w:szCs w:val="20"/>
              </w:rPr>
              <w:t xml:space="preserve">: </w:t>
            </w:r>
            <w:r>
              <w:rPr>
                <w:rStyle w:val="span"/>
                <w:rFonts w:ascii="Fira Sans Light" w:eastAsia="Fira Sans Light" w:hAnsi="Fira Sans Light" w:cs="Fira Sans Light"/>
                <w:color w:val="000000"/>
                <w:sz w:val="20"/>
                <w:szCs w:val="20"/>
              </w:rPr>
              <w:t>prakhar.unique@gmail.com</w:t>
            </w:r>
          </w:p>
          <w:p w14:paraId="470D8329" w14:textId="77777777" w:rsidR="00A378C1" w:rsidRDefault="00A378C1">
            <w:pPr>
              <w:pStyle w:val="div"/>
              <w:spacing w:line="100" w:lineRule="exact"/>
              <w:rPr>
                <w:rStyle w:val="documentright-box"/>
                <w:rFonts w:ascii="Fira Sans Light" w:eastAsia="Fira Sans Light" w:hAnsi="Fira Sans Light" w:cs="Fira Sans Light"/>
                <w:color w:val="000000"/>
                <w:sz w:val="20"/>
                <w:szCs w:val="20"/>
              </w:rPr>
            </w:pPr>
          </w:p>
          <w:p w14:paraId="6C6DA850" w14:textId="77777777" w:rsidR="00A378C1" w:rsidRDefault="00000000">
            <w:pPr>
              <w:pStyle w:val="SECTIONCNTCsectionnotSECTIONALNKtopborder"/>
              <w:pBdr>
                <w:top w:val="none" w:sz="0" w:space="5" w:color="auto"/>
                <w:bottom w:val="single" w:sz="8" w:space="0" w:color="000000"/>
              </w:pBdr>
              <w:spacing w:line="20" w:lineRule="atLeast"/>
              <w:rPr>
                <w:rStyle w:val="documentright-box"/>
                <w:rFonts w:ascii="Fira Sans Light" w:eastAsia="Fira Sans Light" w:hAnsi="Fira Sans Light" w:cs="Fira Sans Light"/>
                <w:color w:val="000000"/>
                <w:sz w:val="2"/>
                <w:szCs w:val="2"/>
              </w:rPr>
            </w:pPr>
            <w:r>
              <w:rPr>
                <w:rStyle w:val="documentright-box"/>
                <w:rFonts w:ascii="Fira Sans Light" w:eastAsia="Fira Sans Light" w:hAnsi="Fira Sans Light" w:cs="Fira Sans Light"/>
                <w:color w:val="000000"/>
                <w:sz w:val="2"/>
                <w:szCs w:val="2"/>
              </w:rPr>
              <w:t> </w:t>
            </w:r>
          </w:p>
          <w:p w14:paraId="45DEFEE5" w14:textId="77777777" w:rsidR="00A378C1" w:rsidRDefault="00000000">
            <w:pPr>
              <w:pStyle w:val="SECTIONCNTCsectionnotSECTIONALNKtoppadding"/>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w:t>
            </w:r>
          </w:p>
          <w:p w14:paraId="16E57E85" w14:textId="77777777" w:rsidR="00A378C1" w:rsidRDefault="00000000">
            <w:pPr>
              <w:pStyle w:val="documentheading"/>
              <w:rPr>
                <w:rStyle w:val="documentright-box"/>
                <w:color w:val="000000"/>
              </w:rPr>
            </w:pPr>
            <w:r>
              <w:rPr>
                <w:rStyle w:val="documentsectiontitle"/>
                <w:color w:val="000000"/>
                <w:highlight w:val="white"/>
              </w:rPr>
              <w:t>Skills </w:t>
            </w:r>
            <w:r>
              <w:pict w14:anchorId="5E34D9D9">
                <v:rect id="_x0000_s1032" style="position:absolute;margin-left:0;margin-top:2.25pt;width:169.5pt;height:10.5pt;z-index:-251651072;mso-position-horizontal-relative:text;mso-position-vertical-relative:line" fillcolor="#dbe8ec" stroked="f">
                  <v:path strokeok="f"/>
                </v:rect>
              </w:pict>
            </w:r>
          </w:p>
          <w:p w14:paraId="7D337A4C" w14:textId="77777777" w:rsidR="00A378C1" w:rsidRDefault="00000000">
            <w:pPr>
              <w:pStyle w:val="divdocumentulli"/>
              <w:numPr>
                <w:ilvl w:val="0"/>
                <w:numId w:val="2"/>
              </w:numPr>
              <w:pBdr>
                <w:top w:val="none" w:sz="0" w:space="5" w:color="auto"/>
              </w:pBd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Microservices</w:t>
            </w:r>
          </w:p>
          <w:p w14:paraId="3AE7A87A" w14:textId="77777777" w:rsidR="00A378C1" w:rsidRDefault="00000000">
            <w:pPr>
              <w:pStyle w:val="divdocumentulli"/>
              <w:numPr>
                <w:ilvl w:val="0"/>
                <w:numId w:val="2"/>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Spring framework</w:t>
            </w:r>
          </w:p>
          <w:p w14:paraId="64371554" w14:textId="77777777" w:rsidR="00A378C1" w:rsidRDefault="00000000">
            <w:pPr>
              <w:pStyle w:val="divdocumentulli"/>
              <w:numPr>
                <w:ilvl w:val="0"/>
                <w:numId w:val="2"/>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Hibernate</w:t>
            </w:r>
          </w:p>
          <w:p w14:paraId="303A1C85" w14:textId="77777777" w:rsidR="00A378C1" w:rsidRDefault="00000000">
            <w:pPr>
              <w:pStyle w:val="divdocumentulli"/>
              <w:numPr>
                <w:ilvl w:val="0"/>
                <w:numId w:val="2"/>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Jenkins and maven applications</w:t>
            </w:r>
          </w:p>
          <w:p w14:paraId="4064EE76" w14:textId="77777777" w:rsidR="00A378C1" w:rsidRDefault="00000000">
            <w:pPr>
              <w:pStyle w:val="divdocumentulli"/>
              <w:numPr>
                <w:ilvl w:val="0"/>
                <w:numId w:val="2"/>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Knowledge of Docker and Kubernetes</w:t>
            </w:r>
          </w:p>
          <w:p w14:paraId="7B1CFE07" w14:textId="77777777" w:rsidR="00A378C1" w:rsidRDefault="00000000">
            <w:pPr>
              <w:pStyle w:val="divdocumentulli"/>
              <w:numPr>
                <w:ilvl w:val="0"/>
                <w:numId w:val="3"/>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OpenShift</w:t>
            </w:r>
          </w:p>
          <w:p w14:paraId="224A5898" w14:textId="77777777" w:rsidR="00A378C1" w:rsidRDefault="00000000">
            <w:pPr>
              <w:pStyle w:val="divdocumentulli"/>
              <w:numPr>
                <w:ilvl w:val="0"/>
                <w:numId w:val="3"/>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Git, Bitbucket, and GitHub usage</w:t>
            </w:r>
          </w:p>
          <w:p w14:paraId="1935710C" w14:textId="77777777" w:rsidR="00A378C1" w:rsidRDefault="00000000">
            <w:pPr>
              <w:pStyle w:val="divdocumentulli"/>
              <w:numPr>
                <w:ilvl w:val="0"/>
                <w:numId w:val="3"/>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Drools (rule engine)</w:t>
            </w:r>
          </w:p>
          <w:p w14:paraId="323EAB2F" w14:textId="77777777" w:rsidR="00A378C1" w:rsidRDefault="00000000">
            <w:pPr>
              <w:pStyle w:val="divdocumentulli"/>
              <w:numPr>
                <w:ilvl w:val="0"/>
                <w:numId w:val="3"/>
              </w:numPr>
              <w:spacing w:line="260" w:lineRule="atLeast"/>
              <w:ind w:left="220" w:hanging="192"/>
              <w:rPr>
                <w:rStyle w:val="documentright-box"/>
                <w:rFonts w:ascii="Fira Sans Light" w:eastAsia="Fira Sans Light" w:hAnsi="Fira Sans Light" w:cs="Fira Sans Light"/>
                <w:color w:val="000000"/>
                <w:sz w:val="20"/>
                <w:szCs w:val="20"/>
              </w:rPr>
            </w:pPr>
            <w:proofErr w:type="spellStart"/>
            <w:r>
              <w:rPr>
                <w:rStyle w:val="documentright-box"/>
                <w:rFonts w:ascii="Fira Sans Light" w:eastAsia="Fira Sans Light" w:hAnsi="Fira Sans Light" w:cs="Fira Sans Light"/>
                <w:color w:val="000000"/>
                <w:sz w:val="20"/>
                <w:szCs w:val="20"/>
              </w:rPr>
              <w:t>Backbase</w:t>
            </w:r>
            <w:proofErr w:type="spellEnd"/>
            <w:r>
              <w:rPr>
                <w:rStyle w:val="documentright-box"/>
                <w:rFonts w:ascii="Fira Sans Light" w:eastAsia="Fira Sans Light" w:hAnsi="Fira Sans Light" w:cs="Fira Sans Light"/>
                <w:color w:val="000000"/>
                <w:sz w:val="20"/>
                <w:szCs w:val="20"/>
              </w:rPr>
              <w:t xml:space="preserve"> 5 and </w:t>
            </w:r>
            <w:proofErr w:type="spellStart"/>
            <w:r>
              <w:rPr>
                <w:rStyle w:val="documentright-box"/>
                <w:rFonts w:ascii="Fira Sans Light" w:eastAsia="Fira Sans Light" w:hAnsi="Fira Sans Light" w:cs="Fira Sans Light"/>
                <w:color w:val="000000"/>
                <w:sz w:val="20"/>
                <w:szCs w:val="20"/>
              </w:rPr>
              <w:t>Backbase</w:t>
            </w:r>
            <w:proofErr w:type="spellEnd"/>
            <w:r>
              <w:rPr>
                <w:rStyle w:val="documentright-box"/>
                <w:rFonts w:ascii="Fira Sans Light" w:eastAsia="Fira Sans Light" w:hAnsi="Fira Sans Light" w:cs="Fira Sans Light"/>
                <w:color w:val="000000"/>
                <w:sz w:val="20"/>
                <w:szCs w:val="20"/>
              </w:rPr>
              <w:t xml:space="preserve"> 6</w:t>
            </w:r>
          </w:p>
          <w:p w14:paraId="2939EB0A" w14:textId="77777777" w:rsidR="00A378C1" w:rsidRDefault="00000000">
            <w:pPr>
              <w:pStyle w:val="left-boxsectionnth-last-child1bottomlowborder"/>
              <w:pBdr>
                <w:top w:val="none" w:sz="0" w:space="5" w:color="auto"/>
              </w:pBdr>
              <w:spacing w:after="500" w:line="20" w:lineRule="atLeast"/>
              <w:rPr>
                <w:rStyle w:val="documentright-box"/>
                <w:rFonts w:ascii="Fira Sans Light" w:eastAsia="Fira Sans Light" w:hAnsi="Fira Sans Light" w:cs="Fira Sans Light"/>
                <w:color w:val="000000"/>
                <w:sz w:val="2"/>
                <w:szCs w:val="2"/>
              </w:rPr>
            </w:pPr>
            <w:r>
              <w:rPr>
                <w:rStyle w:val="documentright-box"/>
                <w:rFonts w:ascii="Fira Sans Light" w:eastAsia="Fira Sans Light" w:hAnsi="Fira Sans Light" w:cs="Fira Sans Light"/>
                <w:color w:val="000000"/>
                <w:sz w:val="2"/>
                <w:szCs w:val="2"/>
              </w:rPr>
              <w:t> </w:t>
            </w:r>
          </w:p>
        </w:tc>
      </w:tr>
    </w:tbl>
    <w:p w14:paraId="038A0DE7" w14:textId="77777777" w:rsidR="00A378C1" w:rsidRDefault="00A378C1">
      <w:pPr>
        <w:pStyle w:val="divdocumentlastcontainer"/>
        <w:pBdr>
          <w:bottom w:val="none" w:sz="0" w:space="0" w:color="auto"/>
        </w:pBdr>
        <w:spacing w:line="260" w:lineRule="atLeast"/>
        <w:rPr>
          <w:rFonts w:ascii="Fira Sans Light" w:eastAsia="Fira Sans Light" w:hAnsi="Fira Sans Light" w:cs="Fira Sans Light"/>
          <w:color w:val="000000"/>
          <w:sz w:val="20"/>
          <w:szCs w:val="20"/>
        </w:rPr>
        <w:sectPr w:rsidR="00A378C1">
          <w:pgSz w:w="11906" w:h="16838"/>
          <w:pgMar w:top="0" w:right="700" w:bottom="400" w:left="700" w:header="720" w:footer="720" w:gutter="0"/>
          <w:cols w:space="720"/>
        </w:sectPr>
      </w:pPr>
    </w:p>
    <w:p w14:paraId="62441BDA" w14:textId="77777777" w:rsidR="00A378C1" w:rsidRDefault="00A378C1">
      <w:pPr>
        <w:pStyle w:val="mlk5topborder"/>
        <w:spacing w:after="60" w:line="260" w:lineRule="atLeast"/>
        <w:ind w:right="200"/>
        <w:rPr>
          <w:rStyle w:val="topbordercell"/>
          <w:shd w:val="clear" w:color="auto" w:fill="auto"/>
        </w:rPr>
      </w:pPr>
    </w:p>
    <w:sectPr w:rsidR="00A378C1">
      <w:type w:val="continuous"/>
      <w:pgSz w:w="11906" w:h="16838"/>
      <w:pgMar w:top="400" w:right="700" w:bottom="4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charset w:val="00"/>
    <w:family w:val="swiss"/>
    <w:pitch w:val="variable"/>
    <w:sig w:usb0="600002FF" w:usb1="00000001" w:usb2="00000000" w:usb3="00000000" w:csb0="0000019F" w:csb1="00000000"/>
    <w:embedRegular r:id="rId1" w:fontKey="{69656A04-0ECE-430A-BA9F-F4D91B0C51A1}"/>
  </w:font>
  <w:font w:name="Fira Sans Medium">
    <w:charset w:val="00"/>
    <w:family w:val="swiss"/>
    <w:pitch w:val="variable"/>
    <w:sig w:usb0="600002FF" w:usb1="00000001" w:usb2="00000000" w:usb3="00000000" w:csb0="0000019F" w:csb1="00000000"/>
    <w:embedRegular r:id="rId2" w:fontKey="{F4778299-66CA-4B59-A955-AFA8F4BC5C30}"/>
  </w:font>
  <w:font w:name="Fira Sans Light">
    <w:charset w:val="00"/>
    <w:family w:val="swiss"/>
    <w:pitch w:val="variable"/>
    <w:sig w:usb0="600002FF" w:usb1="00000001" w:usb2="00000000" w:usb3="00000000" w:csb0="0000019F" w:csb1="00000000"/>
    <w:embedRegular r:id="rId3" w:fontKey="{1F8CA44E-9E95-4A4E-9DF0-AD334BBA1308}"/>
    <w:embedBold r:id="rId4" w:fontKey="{B799EB6D-457F-41DE-8C68-0A14A62CEE1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1EE0EBC">
      <w:start w:val="1"/>
      <w:numFmt w:val="bullet"/>
      <w:lvlText w:val=""/>
      <w:lvlJc w:val="left"/>
      <w:pPr>
        <w:ind w:left="720" w:hanging="360"/>
      </w:pPr>
      <w:rPr>
        <w:rFonts w:ascii="Symbol" w:hAnsi="Symbol"/>
      </w:rPr>
    </w:lvl>
    <w:lvl w:ilvl="1" w:tplc="96501F66">
      <w:start w:val="1"/>
      <w:numFmt w:val="bullet"/>
      <w:lvlText w:val="o"/>
      <w:lvlJc w:val="left"/>
      <w:pPr>
        <w:tabs>
          <w:tab w:val="num" w:pos="1440"/>
        </w:tabs>
        <w:ind w:left="1440" w:hanging="360"/>
      </w:pPr>
      <w:rPr>
        <w:rFonts w:ascii="Courier New" w:hAnsi="Courier New"/>
      </w:rPr>
    </w:lvl>
    <w:lvl w:ilvl="2" w:tplc="F5B4896E">
      <w:start w:val="1"/>
      <w:numFmt w:val="bullet"/>
      <w:lvlText w:val=""/>
      <w:lvlJc w:val="left"/>
      <w:pPr>
        <w:tabs>
          <w:tab w:val="num" w:pos="2160"/>
        </w:tabs>
        <w:ind w:left="2160" w:hanging="360"/>
      </w:pPr>
      <w:rPr>
        <w:rFonts w:ascii="Wingdings" w:hAnsi="Wingdings"/>
      </w:rPr>
    </w:lvl>
    <w:lvl w:ilvl="3" w:tplc="A6A0CFBA">
      <w:start w:val="1"/>
      <w:numFmt w:val="bullet"/>
      <w:lvlText w:val=""/>
      <w:lvlJc w:val="left"/>
      <w:pPr>
        <w:tabs>
          <w:tab w:val="num" w:pos="2880"/>
        </w:tabs>
        <w:ind w:left="2880" w:hanging="360"/>
      </w:pPr>
      <w:rPr>
        <w:rFonts w:ascii="Symbol" w:hAnsi="Symbol"/>
      </w:rPr>
    </w:lvl>
    <w:lvl w:ilvl="4" w:tplc="C8C6FEDC">
      <w:start w:val="1"/>
      <w:numFmt w:val="bullet"/>
      <w:lvlText w:val="o"/>
      <w:lvlJc w:val="left"/>
      <w:pPr>
        <w:tabs>
          <w:tab w:val="num" w:pos="3600"/>
        </w:tabs>
        <w:ind w:left="3600" w:hanging="360"/>
      </w:pPr>
      <w:rPr>
        <w:rFonts w:ascii="Courier New" w:hAnsi="Courier New"/>
      </w:rPr>
    </w:lvl>
    <w:lvl w:ilvl="5" w:tplc="DAC8A534">
      <w:start w:val="1"/>
      <w:numFmt w:val="bullet"/>
      <w:lvlText w:val=""/>
      <w:lvlJc w:val="left"/>
      <w:pPr>
        <w:tabs>
          <w:tab w:val="num" w:pos="4320"/>
        </w:tabs>
        <w:ind w:left="4320" w:hanging="360"/>
      </w:pPr>
      <w:rPr>
        <w:rFonts w:ascii="Wingdings" w:hAnsi="Wingdings"/>
      </w:rPr>
    </w:lvl>
    <w:lvl w:ilvl="6" w:tplc="56428AE8">
      <w:start w:val="1"/>
      <w:numFmt w:val="bullet"/>
      <w:lvlText w:val=""/>
      <w:lvlJc w:val="left"/>
      <w:pPr>
        <w:tabs>
          <w:tab w:val="num" w:pos="5040"/>
        </w:tabs>
        <w:ind w:left="5040" w:hanging="360"/>
      </w:pPr>
      <w:rPr>
        <w:rFonts w:ascii="Symbol" w:hAnsi="Symbol"/>
      </w:rPr>
    </w:lvl>
    <w:lvl w:ilvl="7" w:tplc="7FC4FF62">
      <w:start w:val="1"/>
      <w:numFmt w:val="bullet"/>
      <w:lvlText w:val="o"/>
      <w:lvlJc w:val="left"/>
      <w:pPr>
        <w:tabs>
          <w:tab w:val="num" w:pos="5760"/>
        </w:tabs>
        <w:ind w:left="5760" w:hanging="360"/>
      </w:pPr>
      <w:rPr>
        <w:rFonts w:ascii="Courier New" w:hAnsi="Courier New"/>
      </w:rPr>
    </w:lvl>
    <w:lvl w:ilvl="8" w:tplc="058E678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57C22B4">
      <w:start w:val="1"/>
      <w:numFmt w:val="bullet"/>
      <w:lvlText w:val=""/>
      <w:lvlJc w:val="left"/>
      <w:pPr>
        <w:ind w:left="720" w:hanging="360"/>
      </w:pPr>
      <w:rPr>
        <w:rFonts w:ascii="Symbol" w:hAnsi="Symbol"/>
      </w:rPr>
    </w:lvl>
    <w:lvl w:ilvl="1" w:tplc="C010B8A2">
      <w:start w:val="1"/>
      <w:numFmt w:val="bullet"/>
      <w:lvlText w:val="o"/>
      <w:lvlJc w:val="left"/>
      <w:pPr>
        <w:tabs>
          <w:tab w:val="num" w:pos="1440"/>
        </w:tabs>
        <w:ind w:left="1440" w:hanging="360"/>
      </w:pPr>
      <w:rPr>
        <w:rFonts w:ascii="Courier New" w:hAnsi="Courier New"/>
      </w:rPr>
    </w:lvl>
    <w:lvl w:ilvl="2" w:tplc="C42A31EA">
      <w:start w:val="1"/>
      <w:numFmt w:val="bullet"/>
      <w:lvlText w:val=""/>
      <w:lvlJc w:val="left"/>
      <w:pPr>
        <w:tabs>
          <w:tab w:val="num" w:pos="2160"/>
        </w:tabs>
        <w:ind w:left="2160" w:hanging="360"/>
      </w:pPr>
      <w:rPr>
        <w:rFonts w:ascii="Wingdings" w:hAnsi="Wingdings"/>
      </w:rPr>
    </w:lvl>
    <w:lvl w:ilvl="3" w:tplc="622C9CE6">
      <w:start w:val="1"/>
      <w:numFmt w:val="bullet"/>
      <w:lvlText w:val=""/>
      <w:lvlJc w:val="left"/>
      <w:pPr>
        <w:tabs>
          <w:tab w:val="num" w:pos="2880"/>
        </w:tabs>
        <w:ind w:left="2880" w:hanging="360"/>
      </w:pPr>
      <w:rPr>
        <w:rFonts w:ascii="Symbol" w:hAnsi="Symbol"/>
      </w:rPr>
    </w:lvl>
    <w:lvl w:ilvl="4" w:tplc="957638EC">
      <w:start w:val="1"/>
      <w:numFmt w:val="bullet"/>
      <w:lvlText w:val="o"/>
      <w:lvlJc w:val="left"/>
      <w:pPr>
        <w:tabs>
          <w:tab w:val="num" w:pos="3600"/>
        </w:tabs>
        <w:ind w:left="3600" w:hanging="360"/>
      </w:pPr>
      <w:rPr>
        <w:rFonts w:ascii="Courier New" w:hAnsi="Courier New"/>
      </w:rPr>
    </w:lvl>
    <w:lvl w:ilvl="5" w:tplc="FCE692D6">
      <w:start w:val="1"/>
      <w:numFmt w:val="bullet"/>
      <w:lvlText w:val=""/>
      <w:lvlJc w:val="left"/>
      <w:pPr>
        <w:tabs>
          <w:tab w:val="num" w:pos="4320"/>
        </w:tabs>
        <w:ind w:left="4320" w:hanging="360"/>
      </w:pPr>
      <w:rPr>
        <w:rFonts w:ascii="Wingdings" w:hAnsi="Wingdings"/>
      </w:rPr>
    </w:lvl>
    <w:lvl w:ilvl="6" w:tplc="A1140FEA">
      <w:start w:val="1"/>
      <w:numFmt w:val="bullet"/>
      <w:lvlText w:val=""/>
      <w:lvlJc w:val="left"/>
      <w:pPr>
        <w:tabs>
          <w:tab w:val="num" w:pos="5040"/>
        </w:tabs>
        <w:ind w:left="5040" w:hanging="360"/>
      </w:pPr>
      <w:rPr>
        <w:rFonts w:ascii="Symbol" w:hAnsi="Symbol"/>
      </w:rPr>
    </w:lvl>
    <w:lvl w:ilvl="7" w:tplc="040E1066">
      <w:start w:val="1"/>
      <w:numFmt w:val="bullet"/>
      <w:lvlText w:val="o"/>
      <w:lvlJc w:val="left"/>
      <w:pPr>
        <w:tabs>
          <w:tab w:val="num" w:pos="5760"/>
        </w:tabs>
        <w:ind w:left="5760" w:hanging="360"/>
      </w:pPr>
      <w:rPr>
        <w:rFonts w:ascii="Courier New" w:hAnsi="Courier New"/>
      </w:rPr>
    </w:lvl>
    <w:lvl w:ilvl="8" w:tplc="7BAAD00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0720014">
      <w:start w:val="1"/>
      <w:numFmt w:val="bullet"/>
      <w:lvlText w:val=""/>
      <w:lvlJc w:val="left"/>
      <w:pPr>
        <w:ind w:left="720" w:hanging="360"/>
      </w:pPr>
      <w:rPr>
        <w:rFonts w:ascii="Symbol" w:hAnsi="Symbol"/>
      </w:rPr>
    </w:lvl>
    <w:lvl w:ilvl="1" w:tplc="56BE3D16">
      <w:start w:val="1"/>
      <w:numFmt w:val="bullet"/>
      <w:lvlText w:val="o"/>
      <w:lvlJc w:val="left"/>
      <w:pPr>
        <w:tabs>
          <w:tab w:val="num" w:pos="1440"/>
        </w:tabs>
        <w:ind w:left="1440" w:hanging="360"/>
      </w:pPr>
      <w:rPr>
        <w:rFonts w:ascii="Courier New" w:hAnsi="Courier New"/>
      </w:rPr>
    </w:lvl>
    <w:lvl w:ilvl="2" w:tplc="F6D017F0">
      <w:start w:val="1"/>
      <w:numFmt w:val="bullet"/>
      <w:lvlText w:val=""/>
      <w:lvlJc w:val="left"/>
      <w:pPr>
        <w:tabs>
          <w:tab w:val="num" w:pos="2160"/>
        </w:tabs>
        <w:ind w:left="2160" w:hanging="360"/>
      </w:pPr>
      <w:rPr>
        <w:rFonts w:ascii="Wingdings" w:hAnsi="Wingdings"/>
      </w:rPr>
    </w:lvl>
    <w:lvl w:ilvl="3" w:tplc="CDBEB0A6">
      <w:start w:val="1"/>
      <w:numFmt w:val="bullet"/>
      <w:lvlText w:val=""/>
      <w:lvlJc w:val="left"/>
      <w:pPr>
        <w:tabs>
          <w:tab w:val="num" w:pos="2880"/>
        </w:tabs>
        <w:ind w:left="2880" w:hanging="360"/>
      </w:pPr>
      <w:rPr>
        <w:rFonts w:ascii="Symbol" w:hAnsi="Symbol"/>
      </w:rPr>
    </w:lvl>
    <w:lvl w:ilvl="4" w:tplc="3B989474">
      <w:start w:val="1"/>
      <w:numFmt w:val="bullet"/>
      <w:lvlText w:val="o"/>
      <w:lvlJc w:val="left"/>
      <w:pPr>
        <w:tabs>
          <w:tab w:val="num" w:pos="3600"/>
        </w:tabs>
        <w:ind w:left="3600" w:hanging="360"/>
      </w:pPr>
      <w:rPr>
        <w:rFonts w:ascii="Courier New" w:hAnsi="Courier New"/>
      </w:rPr>
    </w:lvl>
    <w:lvl w:ilvl="5" w:tplc="B33A2EDA">
      <w:start w:val="1"/>
      <w:numFmt w:val="bullet"/>
      <w:lvlText w:val=""/>
      <w:lvlJc w:val="left"/>
      <w:pPr>
        <w:tabs>
          <w:tab w:val="num" w:pos="4320"/>
        </w:tabs>
        <w:ind w:left="4320" w:hanging="360"/>
      </w:pPr>
      <w:rPr>
        <w:rFonts w:ascii="Wingdings" w:hAnsi="Wingdings"/>
      </w:rPr>
    </w:lvl>
    <w:lvl w:ilvl="6" w:tplc="CB260B1C">
      <w:start w:val="1"/>
      <w:numFmt w:val="bullet"/>
      <w:lvlText w:val=""/>
      <w:lvlJc w:val="left"/>
      <w:pPr>
        <w:tabs>
          <w:tab w:val="num" w:pos="5040"/>
        </w:tabs>
        <w:ind w:left="5040" w:hanging="360"/>
      </w:pPr>
      <w:rPr>
        <w:rFonts w:ascii="Symbol" w:hAnsi="Symbol"/>
      </w:rPr>
    </w:lvl>
    <w:lvl w:ilvl="7" w:tplc="8816543E">
      <w:start w:val="1"/>
      <w:numFmt w:val="bullet"/>
      <w:lvlText w:val="o"/>
      <w:lvlJc w:val="left"/>
      <w:pPr>
        <w:tabs>
          <w:tab w:val="num" w:pos="5760"/>
        </w:tabs>
        <w:ind w:left="5760" w:hanging="360"/>
      </w:pPr>
      <w:rPr>
        <w:rFonts w:ascii="Courier New" w:hAnsi="Courier New"/>
      </w:rPr>
    </w:lvl>
    <w:lvl w:ilvl="8" w:tplc="67F0F0EA">
      <w:start w:val="1"/>
      <w:numFmt w:val="bullet"/>
      <w:lvlText w:val=""/>
      <w:lvlJc w:val="left"/>
      <w:pPr>
        <w:tabs>
          <w:tab w:val="num" w:pos="6480"/>
        </w:tabs>
        <w:ind w:left="6480" w:hanging="360"/>
      </w:pPr>
      <w:rPr>
        <w:rFonts w:ascii="Wingdings" w:hAnsi="Wingdings"/>
      </w:rPr>
    </w:lvl>
  </w:abstractNum>
  <w:num w:numId="1" w16cid:durableId="1961182739">
    <w:abstractNumId w:val="0"/>
  </w:num>
  <w:num w:numId="2" w16cid:durableId="1099255760">
    <w:abstractNumId w:val="1"/>
  </w:num>
  <w:num w:numId="3" w16cid:durableId="984242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A378C1"/>
    <w:rsid w:val="004D6AEB"/>
    <w:rsid w:val="007D7860"/>
    <w:rsid w:val="00943F7B"/>
    <w:rsid w:val="00A378C1"/>
    <w:rsid w:val="00BA2EAA"/>
    <w:rsid w:val="00C9628A"/>
    <w:rsid w:val="00D266C9"/>
    <w:rsid w:val="00E64752"/>
    <w:rsid w:val="00EF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62DD18A"/>
  <w15:docId w15:val="{B5716D6B-C561-4B09-92B8-21CFCAB68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paragraph" w:customStyle="1" w:styleId="documentsection">
    <w:name w:val="document_section"/>
    <w:basedOn w:val="Normal"/>
  </w:style>
  <w:style w:type="paragraph" w:customStyle="1" w:styleId="documentparagraphfirstparagraph">
    <w:name w:val="document_paragraph_firstparagraph"/>
    <w:basedOn w:val="Normal"/>
    <w:pPr>
      <w:pBdr>
        <w:top w:val="none" w:sz="0" w:space="5" w:color="auto"/>
      </w:pBdr>
    </w:pPr>
  </w:style>
  <w:style w:type="paragraph" w:customStyle="1" w:styleId="documentname">
    <w:name w:val="document_name"/>
    <w:basedOn w:val="Normal"/>
    <w:pPr>
      <w:spacing w:line="500" w:lineRule="atLeast"/>
    </w:pPr>
    <w:rPr>
      <w:rFonts w:ascii="Fira Sans" w:eastAsia="Fira Sans" w:hAnsi="Fira Sans" w:cs="Fira Sans"/>
      <w:caps/>
      <w:sz w:val="48"/>
      <w:szCs w:val="48"/>
    </w:rPr>
  </w:style>
  <w:style w:type="character" w:customStyle="1" w:styleId="span">
    <w:name w:val="span"/>
    <w:basedOn w:val="DefaultParagraphFont"/>
    <w:rPr>
      <w:bdr w:val="none" w:sz="0" w:space="0" w:color="auto"/>
      <w:vertAlign w:val="baseline"/>
    </w:rPr>
  </w:style>
  <w:style w:type="character" w:customStyle="1" w:styleId="topbordercell">
    <w:name w:val="topbordercell"/>
    <w:basedOn w:val="DefaultParagraphFont"/>
    <w:rPr>
      <w:shd w:val="clear" w:color="auto" w:fill="10657E"/>
    </w:rPr>
  </w:style>
  <w:style w:type="paragraph" w:customStyle="1" w:styleId="mlk5topborder">
    <w:name w:val="mlk5topborder"/>
    <w:basedOn w:val="Normal"/>
    <w:pPr>
      <w:jc w:val="right"/>
    </w:pPr>
    <w:rPr>
      <w:rFonts w:ascii="Fira Sans Medium" w:eastAsia="Fira Sans Medium" w:hAnsi="Fira Sans Medium" w:cs="Fira Sans Medium"/>
      <w:caps/>
      <w:color w:val="FFFFFF"/>
      <w:sz w:val="20"/>
      <w:szCs w:val="20"/>
    </w:rPr>
  </w:style>
  <w:style w:type="character" w:customStyle="1" w:styleId="mlk5topborderCharacter">
    <w:name w:val="mlk5topborder Character"/>
    <w:basedOn w:val="DefaultParagraphFont"/>
    <w:rPr>
      <w:rFonts w:ascii="Fira Sans Medium" w:eastAsia="Fira Sans Medium" w:hAnsi="Fira Sans Medium" w:cs="Fira Sans Medium"/>
      <w:caps/>
      <w:color w:val="FFFFFF"/>
      <w:sz w:val="20"/>
      <w:szCs w:val="20"/>
    </w:rPr>
  </w:style>
  <w:style w:type="table" w:customStyle="1" w:styleId="topBorderTable">
    <w:name w:val="topBorderTable"/>
    <w:basedOn w:val="TableNormal"/>
    <w:tblPr/>
  </w:style>
  <w:style w:type="paragraph" w:customStyle="1" w:styleId="bottomlowborder">
    <w:name w:val="bottomlowborder"/>
    <w:basedOn w:val="Normal"/>
    <w:pPr>
      <w:pBdr>
        <w:top w:val="none" w:sz="0" w:space="5" w:color="auto"/>
        <w:bottom w:val="single" w:sz="8" w:space="0" w:color="000000"/>
      </w:pBdr>
      <w:spacing w:line="20" w:lineRule="atLeast"/>
    </w:pPr>
    <w:rPr>
      <w:sz w:val="2"/>
      <w:szCs w:val="2"/>
    </w:rPr>
  </w:style>
  <w:style w:type="paragraph" w:customStyle="1" w:styleId="topborder">
    <w:name w:val="topborder"/>
    <w:basedOn w:val="Normal"/>
    <w:pPr>
      <w:pBdr>
        <w:top w:val="none" w:sz="0" w:space="5" w:color="auto"/>
        <w:bottom w:val="single" w:sz="8" w:space="0" w:color="000000"/>
      </w:pBdr>
      <w:spacing w:line="20" w:lineRule="atLeast"/>
    </w:pPr>
    <w:rPr>
      <w:vanish/>
      <w:sz w:val="2"/>
      <w:szCs w:val="2"/>
    </w:rPr>
  </w:style>
  <w:style w:type="paragraph" w:customStyle="1" w:styleId="toppadding">
    <w:name w:val="toppadding"/>
    <w:basedOn w:val="Normal"/>
    <w:rPr>
      <w:vanish/>
    </w:rPr>
  </w:style>
  <w:style w:type="paragraph" w:customStyle="1" w:styleId="documentheading">
    <w:name w:val="document_heading"/>
    <w:basedOn w:val="Normal"/>
    <w:pPr>
      <w:spacing w:line="320" w:lineRule="atLeast"/>
    </w:pPr>
    <w:rPr>
      <w:rFonts w:ascii="Fira Sans" w:eastAsia="Fira Sans" w:hAnsi="Fira Sans" w:cs="Fira Sans"/>
      <w:sz w:val="36"/>
      <w:szCs w:val="36"/>
    </w:rPr>
  </w:style>
  <w:style w:type="character" w:customStyle="1" w:styleId="documentsectiontitle">
    <w:name w:val="document_sectiontitle"/>
    <w:basedOn w:val="DefaultParagraphFont"/>
    <w:rPr>
      <w:caps/>
      <w:spacing w:val="10"/>
      <w:sz w:val="28"/>
      <w:szCs w:val="28"/>
    </w:rPr>
  </w:style>
  <w:style w:type="paragraph" w:customStyle="1" w:styleId="documentleft-boxsinglecolumn">
    <w:name w:val="document_left-box_singlecolumn"/>
    <w:basedOn w:val="Normal"/>
  </w:style>
  <w:style w:type="paragraph" w:customStyle="1" w:styleId="p">
    <w:name w:val="p"/>
    <w:basedOn w:val="Normal"/>
  </w:style>
  <w:style w:type="paragraph" w:customStyle="1" w:styleId="documentexperienceparagraphspacing">
    <w:name w:val="document_experience_paragraphspacing"/>
    <w:basedOn w:val="Normal"/>
    <w:pPr>
      <w:spacing w:line="200" w:lineRule="atLeast"/>
    </w:pPr>
    <w:rPr>
      <w:sz w:val="20"/>
      <w:szCs w:val="20"/>
    </w:rPr>
  </w:style>
  <w:style w:type="character" w:customStyle="1" w:styleId="documentexperienceparagraphspacingCharacter">
    <w:name w:val="document_experience_paragraphspacing Character"/>
    <w:basedOn w:val="DefaultParagraphFont"/>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rPr>
  </w:style>
  <w:style w:type="character" w:customStyle="1" w:styleId="documentjobdates">
    <w:name w:val="document_jobdates"/>
    <w:basedOn w:val="DefaultParagraphFont"/>
    <w:rPr>
      <w:rFonts w:ascii="Fira Sans Medium" w:eastAsia="Fira Sans Medium" w:hAnsi="Fira Sans Medium" w:cs="Fira Sans Medium"/>
    </w:rPr>
  </w:style>
  <w:style w:type="character" w:customStyle="1" w:styleId="documentcompanyname">
    <w:name w:val="document_companyname"/>
    <w:basedOn w:val="DefaultParagraphFont"/>
    <w:rPr>
      <w:rFonts w:ascii="Fira Sans" w:eastAsia="Fira Sans" w:hAnsi="Fira Sans" w:cs="Fira Sans"/>
    </w:rPr>
  </w:style>
  <w:style w:type="character" w:customStyle="1" w:styleId="documentjobcity">
    <w:name w:val="document_jobcity"/>
    <w:basedOn w:val="DefaultParagraphFont"/>
    <w:rPr>
      <w:rFonts w:ascii="Fira Sans Medium" w:eastAsia="Fira Sans Medium" w:hAnsi="Fira Sans Medium" w:cs="Fira Sans Medium"/>
    </w:rPr>
  </w:style>
  <w:style w:type="character" w:customStyle="1" w:styleId="documentjobstate">
    <w:name w:val="document_jobstate"/>
    <w:basedOn w:val="DefaultParagraphFont"/>
    <w:rPr>
      <w:rFonts w:ascii="Fira Sans Medium" w:eastAsia="Fira Sans Medium" w:hAnsi="Fira Sans Medium" w:cs="Fira Sans Medium"/>
    </w:rPr>
  </w:style>
  <w:style w:type="character" w:customStyle="1" w:styleId="documentjobcountry">
    <w:name w:val="document_jobcountry"/>
    <w:basedOn w:val="DefaultParagraphFont"/>
    <w:rPr>
      <w:rFonts w:ascii="Fira Sans Medium" w:eastAsia="Fira Sans Medium" w:hAnsi="Fira Sans Medium" w:cs="Fira Sans Medium"/>
    </w:rPr>
  </w:style>
  <w:style w:type="paragraph" w:customStyle="1" w:styleId="documentexperienceparagraph">
    <w:name w:val="document_experience_paragraph"/>
    <w:basedOn w:val="Normal"/>
  </w:style>
  <w:style w:type="paragraph" w:customStyle="1" w:styleId="documenteducationparagraphspacing">
    <w:name w:val="document_education_paragraphspacing"/>
    <w:basedOn w:val="Normal"/>
    <w:pPr>
      <w:spacing w:line="200" w:lineRule="atLeast"/>
    </w:pPr>
    <w:rPr>
      <w:sz w:val="20"/>
      <w:szCs w:val="20"/>
    </w:rPr>
  </w:style>
  <w:style w:type="character" w:customStyle="1" w:styleId="documenteducationparagraphspacingCharacter">
    <w:name w:val="document_education_paragraphspacing Character"/>
    <w:basedOn w:val="DefaultParagraphFont"/>
    <w:rPr>
      <w:sz w:val="20"/>
      <w:szCs w:val="20"/>
    </w:rPr>
  </w:style>
  <w:style w:type="character" w:customStyle="1" w:styleId="documentdegree">
    <w:name w:val="document_degree"/>
    <w:basedOn w:val="DefaultParagraphFont"/>
    <w:rPr>
      <w:rFonts w:ascii="Fira Sans Medium" w:eastAsia="Fira Sans Medium" w:hAnsi="Fira Sans Medium" w:cs="Fira Sans Medium"/>
    </w:rPr>
  </w:style>
  <w:style w:type="character" w:customStyle="1" w:styleId="documentprogramline">
    <w:name w:val="document_programline"/>
    <w:basedOn w:val="DefaultParagraphFont"/>
    <w:rPr>
      <w:rFonts w:ascii="Fira Sans Medium" w:eastAsia="Fira Sans Medium" w:hAnsi="Fira Sans Medium" w:cs="Fira Sans Medium"/>
    </w:rPr>
  </w:style>
  <w:style w:type="character" w:customStyle="1" w:styleId="documenteducationjobcity">
    <w:name w:val="document_education_jobcity"/>
    <w:basedOn w:val="DefaultParagraphFont"/>
    <w:rPr>
      <w:rFonts w:ascii="Fira Sans Light" w:eastAsia="Fira Sans Light" w:hAnsi="Fira Sans Light" w:cs="Fira Sans Light"/>
    </w:rPr>
  </w:style>
  <w:style w:type="character" w:customStyle="1" w:styleId="documenteducationjobstate">
    <w:name w:val="document_education_jobstate"/>
    <w:basedOn w:val="DefaultParagraphFont"/>
    <w:rPr>
      <w:rFonts w:ascii="Fira Sans Light" w:eastAsia="Fira Sans Light" w:hAnsi="Fira Sans Light" w:cs="Fira Sans Light"/>
    </w:rPr>
  </w:style>
  <w:style w:type="character" w:customStyle="1" w:styleId="documenteducationjobcountry">
    <w:name w:val="document_education_jobcountry"/>
    <w:basedOn w:val="DefaultParagraphFont"/>
    <w:rPr>
      <w:rFonts w:ascii="Fira Sans Light" w:eastAsia="Fira Sans Light" w:hAnsi="Fira Sans Light" w:cs="Fira Sans Light"/>
    </w:rPr>
  </w:style>
  <w:style w:type="paragraph" w:customStyle="1" w:styleId="documenteducationparagraph">
    <w:name w:val="document_education_paragraph"/>
    <w:basedOn w:val="Normal"/>
  </w:style>
  <w:style w:type="paragraph" w:customStyle="1" w:styleId="documentlangSec">
    <w:name w:val="document_langSec"/>
    <w:basedOn w:val="Normal"/>
  </w:style>
  <w:style w:type="paragraph" w:customStyle="1" w:styleId="div">
    <w:name w:val="div"/>
    <w:basedOn w:val="Normal"/>
  </w:style>
  <w:style w:type="character" w:customStyle="1" w:styleId="divCharacter">
    <w:name w:val="div Character"/>
    <w:basedOn w:val="DefaultParagraphFont"/>
    <w:rPr>
      <w:bdr w:val="none" w:sz="0" w:space="0" w:color="auto"/>
      <w:vertAlign w:val="baseline"/>
    </w:rPr>
  </w:style>
  <w:style w:type="character" w:customStyle="1" w:styleId="documentleft-boxlangSecparagraph">
    <w:name w:val="document_left-box_langSec_paragraph"/>
    <w:basedOn w:val="DefaultParagraphFont"/>
  </w:style>
  <w:style w:type="paragraph" w:customStyle="1" w:styleId="documentleft-boxlangSecsinglecolumn">
    <w:name w:val="document_left-box_langSec_singlecolumn"/>
    <w:basedOn w:val="Normal"/>
  </w:style>
  <w:style w:type="character" w:customStyle="1" w:styleId="documentlangSecfirstparagraphfield">
    <w:name w:val="document_langSec_firstparagraph_field"/>
    <w:basedOn w:val="DefaultParagraphFont"/>
  </w:style>
  <w:style w:type="character" w:customStyle="1" w:styleId="documentlangSecinfotilesecfieldnth-child1spannth-child1">
    <w:name w:val="document_langSec_infotilesec_field_nth-child(1) &gt; span_nth-child(1)"/>
    <w:basedOn w:val="DefaultParagraphFont"/>
    <w:rPr>
      <w:rFonts w:ascii="Fira Sans" w:eastAsia="Fira Sans" w:hAnsi="Fira Sans" w:cs="Fira Sans"/>
    </w:rPr>
  </w:style>
  <w:style w:type="character" w:customStyle="1" w:styleId="documentlangSecfieldany">
    <w:name w:val="document_langSec_field_any"/>
    <w:basedOn w:val="DefaultParagraphFont"/>
  </w:style>
  <w:style w:type="character" w:customStyle="1" w:styleId="documentlangSecinfotilesecfieldnth-child1colon">
    <w:name w:val="document_langSec_infotilesec_field_nth-child(1)_colon"/>
    <w:basedOn w:val="DefaultParagraphFont"/>
    <w:rPr>
      <w:rFonts w:ascii="Fira Sans" w:eastAsia="Fira Sans" w:hAnsi="Fira Sans" w:cs="Fira Sans"/>
    </w:rPr>
  </w:style>
  <w:style w:type="paragraph" w:customStyle="1" w:styleId="fieldsliced-rect">
    <w:name w:val="field + sliced-rect"/>
    <w:basedOn w:val="Normal"/>
  </w:style>
  <w:style w:type="character" w:customStyle="1" w:styleId="fieldsliced-rectCharacter">
    <w:name w:val="field + sliced-rect Character"/>
    <w:basedOn w:val="DefaultParagraphFont"/>
  </w:style>
  <w:style w:type="paragraph" w:customStyle="1" w:styleId="documentlangSecfieldanyParagraph">
    <w:name w:val="document_langSec_field_any Paragraph"/>
    <w:basedOn w:val="Normal"/>
  </w:style>
  <w:style w:type="character" w:customStyle="1" w:styleId="documentlangSecinfotileseccolon">
    <w:name w:val="document_langSec_infotilesec_colon"/>
    <w:basedOn w:val="DefaultParagraphFont"/>
    <w:rPr>
      <w:vanish/>
    </w:rPr>
  </w:style>
  <w:style w:type="table" w:customStyle="1" w:styleId="documentleft-boxlangSeclnggparatable">
    <w:name w:val="document_left-box_langSec_lnggparatable"/>
    <w:basedOn w:val="TableNormal"/>
    <w:tblPr/>
  </w:style>
  <w:style w:type="paragraph" w:customStyle="1" w:styleId="divdocumentulli">
    <w:name w:val="div_document_ul_li"/>
    <w:basedOn w:val="Normal"/>
  </w:style>
  <w:style w:type="character" w:customStyle="1" w:styleId="Strong1">
    <w:name w:val="Strong1"/>
    <w:basedOn w:val="DefaultParagraphFont"/>
    <w:rPr>
      <w:bdr w:val="none" w:sz="0" w:space="0" w:color="auto"/>
      <w:vertAlign w:val="baseline"/>
    </w:rPr>
  </w:style>
  <w:style w:type="paragraph" w:customStyle="1" w:styleId="left-boxsectionnth-last-child1bottomlowborder">
    <w:name w:val="left-box_section_nth-last-child(1)_bottomlowborder"/>
    <w:basedOn w:val="Normal"/>
    <w:rPr>
      <w:vanish/>
    </w:r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idSECTIONPICT">
    <w:name w:val="document_right-box_section_id^=SECTION_PICT"/>
    <w:basedOn w:val="Normal"/>
    <w:pPr>
      <w:jc w:val="center"/>
    </w:pPr>
  </w:style>
  <w:style w:type="paragraph" w:customStyle="1" w:styleId="documentparagraphnth-last-child1">
    <w:name w:val="document_paragraph_nth-last-child(1)"/>
    <w:basedOn w:val="Normal"/>
  </w:style>
  <w:style w:type="paragraph" w:customStyle="1" w:styleId="documentprflPic">
    <w:name w:val="document_prflPic"/>
    <w:basedOn w:val="Normal"/>
    <w:pPr>
      <w:jc w:val="center"/>
    </w:pPr>
  </w:style>
  <w:style w:type="paragraph" w:customStyle="1" w:styleId="documentprflPicfield">
    <w:name w:val="document_prflPic_field"/>
    <w:basedOn w:val="Normal"/>
    <w:pPr>
      <w:jc w:val="center"/>
    </w:pPr>
  </w:style>
  <w:style w:type="character" w:customStyle="1" w:styleId="documentprflPicimg">
    <w:name w:val="document_prflPic_img"/>
    <w:basedOn w:val="DefaultParagraphFont"/>
  </w:style>
  <w:style w:type="paragraph" w:customStyle="1" w:styleId="documentright-boxSECTIONCNTC">
    <w:name w:val="document_right-box_SECTION_CNTC"/>
    <w:basedOn w:val="Normal"/>
  </w:style>
  <w:style w:type="paragraph" w:customStyle="1" w:styleId="sectionSECTIONCNTCcntctoppadding">
    <w:name w:val="section_SECTION_CNTC_cntctoppadding"/>
    <w:basedOn w:val="Normal"/>
    <w:rPr>
      <w:vanish/>
    </w:rPr>
  </w:style>
  <w:style w:type="paragraph" w:customStyle="1" w:styleId="documentparagraphPARAGRAPHCNTCnth-last-child1">
    <w:name w:val="document_paragraph_PARAGRAPH_CNTC_nth-last-child(1)"/>
    <w:basedOn w:val="Normal"/>
  </w:style>
  <w:style w:type="paragraph" w:customStyle="1" w:styleId="documentaddress">
    <w:name w:val="document_address"/>
    <w:basedOn w:val="Normal"/>
    <w:pPr>
      <w:spacing w:line="30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character" w:customStyle="1" w:styleId="documentpaddedlineCharacter">
    <w:name w:val="document_paddedline Character"/>
    <w:basedOn w:val="DefaultParagraphFont"/>
  </w:style>
  <w:style w:type="paragraph" w:customStyle="1" w:styleId="documentSECTIONCNTCsectionnotSECTIONALNK">
    <w:name w:val="document_SECTION_CNTC + section_not(.SECTION_ALNK)"/>
    <w:basedOn w:val="Normal"/>
    <w:pPr>
      <w:pBdr>
        <w:top w:val="single" w:sz="8" w:space="25" w:color="000000"/>
      </w:pBdr>
    </w:pPr>
  </w:style>
  <w:style w:type="paragraph" w:customStyle="1" w:styleId="SECTIONCNTCsectionnotSECTIONALNKtopborder">
    <w:name w:val="SECTION_CNTC + section_not(.SECTION_ALNK)_topborder"/>
    <w:basedOn w:val="Normal"/>
  </w:style>
  <w:style w:type="paragraph" w:customStyle="1" w:styleId="SECTIONCNTCsectionnotSECTIONALNKtoppadding">
    <w:name w:val="SECTION_CNTC + section_not(.SECTION_ALNK)_toppadding"/>
    <w:basedOn w:val="Normal"/>
    <w:pPr>
      <w:spacing w:line="500" w:lineRule="atLeast"/>
    </w:pPr>
  </w:style>
  <w:style w:type="table" w:customStyle="1" w:styleId="documentparentContainer">
    <w:name w:val="document_parentContainer"/>
    <w:basedOn w:val="TableNormal"/>
    <w:tblPr/>
  </w:style>
  <w:style w:type="paragraph" w:customStyle="1" w:styleId="divdocumentlastcontainer">
    <w:name w:val="div_document_lastcontainer"/>
    <w:basedOn w:val="Normal"/>
    <w:pPr>
      <w:pBdr>
        <w:bottom w:val="none" w:sz="0" w:space="30"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Prakhar Dwivedi</dc:title>
  <cp:lastModifiedBy>Prakhar Dwivedi</cp:lastModifiedBy>
  <cp:revision>7</cp:revision>
  <dcterms:created xsi:type="dcterms:W3CDTF">2025-01-15T06:41:00Z</dcterms:created>
  <dcterms:modified xsi:type="dcterms:W3CDTF">2025-10-01T11:22:00Z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b235b0fc-7d69-4b5c-b075-7a5471b1cc8e</vt:lpwstr>
  </property>
  <property fmtid="{D5CDD505-2E9C-101B-9397-08002B2CF9AE}" pid="3" name="x1ye=0">
    <vt:lpwstr>YHgAAB+LCAAAAAAABAAUm0duhFAQRA/EAobMkjzkHHfEIed8emN5Zckewe/+Ve9JtkDzMEMjAovRBAyjBEZCDEExCA+RLEQwXMbzaw25izt5U0qwS4cLaCv/FFRpdrI7Eo38CcAMQ8U0AjtoIcyYQCBaZHYoyoFBaYFXLStLNUPTVB+gk7Oloih8CZ8k/QAk0bgQ8ONYAMjhCBdK0jjkzz7uHz8aavAbOhdL8bUTfSk2wqboMZiFuYHs6dO7w6G</vt:lpwstr>
  </property>
  <property fmtid="{D5CDD505-2E9C-101B-9397-08002B2CF9AE}" pid="4" name="x1ye=1">
    <vt:lpwstr>UGeH17IWnzXII3b95kI1WZGqxg3whYDHFOPkUp+R7sxrBFePVmHmDxxz9OgIn1P5gojg9+lk/2z79Nt+ro+LqYrqor1GkQvxusVKUVO0ZAkwUy9PlI5++sLfzSF0zgWjPsEm5M5l1XCAAuxXJE3y+LQiaVneDiQNFHHdSNqQwXP4heLt2KMQloXqyCshBXXV4bt6QkXnHYwW2Pf2uJ1oKiAwTf2rAbXDAq5/SHo6KIBw7xoevaRiSL68ZcEtMBt</vt:lpwstr>
  </property>
  <property fmtid="{D5CDD505-2E9C-101B-9397-08002B2CF9AE}" pid="5" name="x1ye=10">
    <vt:lpwstr>EfON/aJ0w9CQpLjngLlONLYD8WFk8UtTcveRtAls8DaptSxOfZSQHvHblkpTw2Oq/a9M4sV2R+V4t2yRjoq0wRab+UZ0dsZcWwTZlPEcKBaoPZMBfZvFQLsH1FDa0CDNVAJt5ns7MVY0mchDWcsc+DLDeClStiownML4thujXCsmElh7c53BHPZRkUbIQEc0WnVX4RPo6TzE/bdK23TlFV0QtokWAvz6yIfeDQg/oFJC+8T/Xr8g9mcWyk5PCJR</vt:lpwstr>
  </property>
  <property fmtid="{D5CDD505-2E9C-101B-9397-08002B2CF9AE}" pid="6" name="x1ye=100">
    <vt:lpwstr>f2JOfZfsv1kxynZmN9R3idhTdlo3oyclKvQKpb21lLaIPLjqENO6uKtoik8R9LagYmfMALWXGq/kMP1o20Zkpn7fHT0NAMcPEXWmMIpd4byfHtft2JEmfaX+5XQmEsEIqRiHLEEzi+rRlw3ZVdIicam4XJHE38f3llffP9/OrbY46Aqc7FUeLI9ymEe7rgPjs4fVOIfwROIyVpdl3d/AW4jxtyWPSh16p8QjesWgU4MSdBVSG0t0PkoC/HuTD8B</vt:lpwstr>
  </property>
  <property fmtid="{D5CDD505-2E9C-101B-9397-08002B2CF9AE}" pid="7" name="x1ye=101">
    <vt:lpwstr>dXogIJ2HsOWK8Cl6e0fTgD54op4eAz1xdsEhHaHRlz+eRztp0xW//tUF/EWad5CUJTbpEQWcdEUh1jut7LC9B95eo2DhZnlz2DWYIdaNjj+IagTTZvesTAjMFQZgZZ0ZDckTGzJBjl6ZA1IsBTbMuTfzwPj+6qqbHAqiSti/r6/VLB85oxUWUSS6bEuCDOv5Uqf7UYQ7RhTg61n6yuIiXHlrVrzsas7oFoBRKBgOFF+elMuItdG3Y2c8hmGCPh4</vt:lpwstr>
  </property>
  <property fmtid="{D5CDD505-2E9C-101B-9397-08002B2CF9AE}" pid="8" name="x1ye=102">
    <vt:lpwstr>XDlHvxK9ZtuYNmjcmUBLuX6/tQvVDBvAhCetcyM8+uWLi1LNKiWrKtqWf1WkEACG3IKM68tAiQyBiUZYDxyNcVBnxis/Kj6TtaD0rYpocz+Su/mt8ARqSdH7rGjUSeqgftxfVvJQy54QJeYqtZU9gvBwzuMaS0vO1m9iKOmmrNFVqFrgw/IQbRr2yJWOPuE5sAm8NPZWNGCGce2bWu3MxNhBDLugBtMzAPAMLXG+csrv5mzt9QtgIN4cKik8t9A</vt:lpwstr>
  </property>
  <property fmtid="{D5CDD505-2E9C-101B-9397-08002B2CF9AE}" pid="9" name="x1ye=103">
    <vt:lpwstr>hB1y6kMTBg7grlPWSRAKYnAtNQF5R8EFY9e1v2T/inE1u73db1VQ+FuinudBqHvTfGZWIxQAXIcBJ+qJoJ6EAi6elHSzZ+M3rsrTLwJ4DvNhYQI8yerKhkcOU1x9NgFzUXYUksXarKS83GU7IuT4yX/9SH/BhIYxyPwqhnL9lzf547HYvpwQtCezXAx47g8lfyXqdnm01d+az7Eox7sYZ+Yk+cWTPfkAOxQUhCbNSHNq+5Jj9I+Vum/D2LbiG2F</vt:lpwstr>
  </property>
  <property fmtid="{D5CDD505-2E9C-101B-9397-08002B2CF9AE}" pid="10" name="x1ye=104">
    <vt:lpwstr>dadw4yukFtjROt7XdXhkmSon3RzlQkhJNZ4wjQ3GHuahCK3Wgtwqd23PrrqNl2gzX0br3OELuma9+J+w65ZGJW9ntL/OwbSgGaBv/ZLApp3xTtCXFa09p5Jv2NhQczbUrlB4QzKXHHnfAoPDam3YbKP5AG5x3YHsloRV+JIEamds/4sXrlbhNL0DUE8A0fhSzSKs3zOeyieFVHljz5+jyvFc9T96LXzjaW6RAvNiFJzaw4G9ilc+07MLtYzyeIY</vt:lpwstr>
  </property>
  <property fmtid="{D5CDD505-2E9C-101B-9397-08002B2CF9AE}" pid="11" name="x1ye=105">
    <vt:lpwstr>EGT8zF/CuDeDfUVSugvyRUbe3mEOAvYTq+QWmetgFMOgpRYl1ZlvBVOoHeRni2OUq4Udgb6cQrUCWSW6chgrysIiZ0sCBTzx5COkTSgcMSwKiqn2EXzQVdXkG04IGyXEk75bP1GDF353xMpRXSmf0turcg1gfUITbn+nvpR8TooG7fz5KRKvPzgqunhWRqZxYeCpMMIppJFEYY5cHrxf8F/GulslQVtaWN1IlsAFbYyU1X/7oi+cLRzlYlz1fZk</vt:lpwstr>
  </property>
  <property fmtid="{D5CDD505-2E9C-101B-9397-08002B2CF9AE}" pid="12" name="x1ye=106">
    <vt:lpwstr>MTO5tqX8Aa4kG6V9CrHhSRuUajUhujmRh9fcLiR5GdAj4vDFo2ZEHyST2pbCO/gO87OXi51crYdUMd4vCmD6msKSePVaxZ9aF8agd5dbs4vtAPbh16jKKD+N0FRgVGRGjGcROX14a9TZUpgwQF9HXszYKdNifYD0qzEfJeqyGBw8Jcn9s5vfp7o3F2RCcBsCju/C4l/3GB14Mcyma91pW+uMpU4TRxN0P3Mr9RebDKafoqqTgEKsxDJWAob/gpl</vt:lpwstr>
  </property>
  <property fmtid="{D5CDD505-2E9C-101B-9397-08002B2CF9AE}" pid="13" name="x1ye=107">
    <vt:lpwstr>c+s7LBoGx61e+Gn7eGaYuLXt1Fdb6FTPOwymyi6Nrvn1CWkqXou/bXmZfJXIIgh8GP2n4+XfBXa32IXBPSnHzasfAD5pO0kd4Px0xWlfuUGjYqlFK2sh2E6Pbc/lXHLeSq1jKhLveEPeziNcv4JU9T/3ngDy7Ve1pJT0xP+/zqD8NuTSOyEWkteN6fvbQgE+GNCpA3ra7TCDXglNkt2xyO5gV4QSwUHXmH44UFGp5y1E/+N/WHwSJ1qHXwRYi1/</vt:lpwstr>
  </property>
  <property fmtid="{D5CDD505-2E9C-101B-9397-08002B2CF9AE}" pid="14" name="x1ye=108">
    <vt:lpwstr>fgZz6KzxBTuNRisLKWryyyIBj5BLCEk5OX/XVllGuByMmrPMBb6c1dTK2iX0lSBAXMj9CpKKm8BPiY7KGNscrO+R/VdevywkQ0qdkaSts9+qD+pm83KBLbDr2hKgllEth8aVomH5LvDsJqGFCrHID8i27V2pgpj6qDVISXFUFnowcdZAKVC1Uh+WPaOWrEI+w7B4UuzF/XFYmQTE3Es82hAFn8fNlyx052mGRi7NTppxXR1q5Bty9EUxVyswaLJ</vt:lpwstr>
  </property>
  <property fmtid="{D5CDD505-2E9C-101B-9397-08002B2CF9AE}" pid="15" name="x1ye=109">
    <vt:lpwstr>xfAwJQDo1okFElaeFyRgF25MsHKL4Nkh1GSUUmtVBEEc4Z/X6W6WnQCYVBR3pT9fY9/OoGtaVuV3jJuILlseV0/XJIitPrnKux88Nru8c5dOus6hcIXE6B9eqlB5+F0PQfbrSmF2yJlqn4kISfxjTY9Rsvqt8/GZWq8PiMdOOwyBNSrciNunhwMrNcZX57ElMLVGElG8Hwr0X8Ez07Ty+ytKlgBDQx2ClX2/SwQ+fC9Nbq+rTbJCyqiudKez1VQ</vt:lpwstr>
  </property>
  <property fmtid="{D5CDD505-2E9C-101B-9397-08002B2CF9AE}" pid="16" name="x1ye=11">
    <vt:lpwstr>yXRN4tSlI++ZWS1kgXFE/mFGZt9CVgoj1MUKK1T06ylLctPyT/z3I9vV7qhMoi+WOkBH4Dq8eWV8levgM4/ngkNoXusFvj9UhshZxPR+i2E6f0q4wsAe6W16Wi48+TtKAyCrD0hF1ihaCY8Ja2i0lEU9SrCjTwrztZ6K3Xa9q4dcN8WQn9lPKU1/VyZBNlo4R/I/mn9+H7yjg19nr+HbsqzU+/e/iMSHI3FMaMDzUG59bj4CUKghcc3pJ3k0HZ0</vt:lpwstr>
  </property>
  <property fmtid="{D5CDD505-2E9C-101B-9397-08002B2CF9AE}" pid="17" name="x1ye=110">
    <vt:lpwstr>k5exs0wd9RAKxXLD/pCj+vjcfkntmvduwJNra2tXYyXeg6T22PdsmhGR/1cMJhNH0TtgW0a5mHXBgdUwKYOyo7xlGFDYEMaDRvzaBd8l0dJRlScBWWP2feOKt1uvn9obcZvoF8Wf0f/7lq2wamhni3bwsu+BJhfj+5xLZvhCUeZ7u3vN2nmmy3/gASC7W5irOr2NdjeMPZnsnAe23xn5Hf0Ovn6qtZP6HDz8LFPY9ETvdHCIZb8fV7453dzzOoT</vt:lpwstr>
  </property>
  <property fmtid="{D5CDD505-2E9C-101B-9397-08002B2CF9AE}" pid="18" name="x1ye=111">
    <vt:lpwstr>7Pe7rmPyxHhCr67VYnJ5lNxOEjAt90+QqXYQ4oJS4OBPh0vYTQ0TpcyeNLAj8IB8m9xUGOEJdHEijwhzDququ3TaqgZgNYDwVpmEXhT4t/YnfM9w4TP1rz7HAqjW11n2/Q7estYWDZYg8atcj1Ae/IYsEFiie2YyGfk7oAp0UQm4DMOKiAChiDFAbAaBiZytHxVwcc0AXMR/t05JJTLhZt+JYQf7dRg12maQ5Hge8geD1e4fCf2Pe0TSACBFKZZ</vt:lpwstr>
  </property>
  <property fmtid="{D5CDD505-2E9C-101B-9397-08002B2CF9AE}" pid="19" name="x1ye=112">
    <vt:lpwstr>vOnM0RXOqmvgE96y1WeuZpYVaLIwofPZ9Y/lZ6dctiBo366yxzkzCM7sY0lo0JY5PILm5jULl4f6Oz9zbY1lx2omaFULDofI2F6l0Sft2BQ9A5gFqcr4oXLkl/RD6WN9PzkR5FD6vQv2IvBW+WHldpPo8zUYb1EtIAp/365LfIbXBon1dHinmPkhdiBq1poGdvaNI3CUPYmHfMAWPejgkofoomKTUOUOvp5WTylw7nAjHiJGWgKNzEnilKPT4yp</vt:lpwstr>
  </property>
  <property fmtid="{D5CDD505-2E9C-101B-9397-08002B2CF9AE}" pid="20" name="x1ye=113">
    <vt:lpwstr>e9/IJE4aoYSyi6pdDZpS1jQpBWFBZH6g+YGpofRMzYJP2FQH4a6suS111jIa8UG11jIFob3zS++TED8p8AxIX44+IAoLqWtooQrsSDUEKVM4Uj20WYWuLIr3N61a9gUSsA1xMhViKc8LHWKEq3UroirxUgLksLkjFOkn+dyUPzNVeBGBPm4qShiYXY01tqNbB3JH3JWb4Bw3Vn0WToRjaF4tK//dpSMqKgSmQryRtgGMHKR52TZnrKsrueglOti</vt:lpwstr>
  </property>
  <property fmtid="{D5CDD505-2E9C-101B-9397-08002B2CF9AE}" pid="21" name="x1ye=114">
    <vt:lpwstr>CevdiazgQboonpu+RLIueP/n5/bVZd7XoK23NaO6XxaIxN6Lvt0e9bNzX8KnsbKx59JCwcCPtSmC1oN2fAzBZTYsRFLXC00/cVjDtKPwmGGk+SP+Zx5JvqSNTe46677NRzQvyJC9MOI6jLW8B4q+OZW1rDAfCAkz6bY9v3sz/jeAdQpATivr7szQr7N9BgRhMXjQ870jbi5wejXqJDJNLntirUrtIwP0HlkjCjXAJE5xd0mlO4jF+lNdVy+RxLm</vt:lpwstr>
  </property>
  <property fmtid="{D5CDD505-2E9C-101B-9397-08002B2CF9AE}" pid="22" name="x1ye=115">
    <vt:lpwstr>fiF9Spy7kuj3C+SRjTiYoaj6jpcWICMu+kev+Bcyf8P+2ewWOjcp7SD/FdGDpVPHtDAGLio4DuaSQSi/48LzoYw5RoamxJ096HcwM0AAx4LlLIdZuw86sNPqsJNznmG1CHKe6LFHHKPLnwza+TAQuRptInyizLxTATR69XDr1aCRxlHIhrHBqRlboXQy7/obST7ojcejp4vsgek9lWS1MRLp1tjphQrcPOKO4K4rx2VJOZ2/PUsKw+S4VfMgKDF</vt:lpwstr>
  </property>
  <property fmtid="{D5CDD505-2E9C-101B-9397-08002B2CF9AE}" pid="23" name="x1ye=116">
    <vt:lpwstr>1BeCEjz6hSoF1DyF6HSr1a+JlOIX6ln/qbXPZrjQLk8vH0Z7awnJfOmhy5Hb214hSRgt8Nq1acVSo+4lt4Gf+ajahVeuFrtjOoPP21ww86ZduHdeXg6G5BbmeB87CP9RqkxFCIG6YdggxLVj3+NB9iirT2IkUtAL0s2wwvxV8InKDeNUMVj6wvZeWAHEL/zbH4jhC31sr9Rp//z/E3DMcXaRZ9FfiigZRdOiUpxBtwYH8VYZO9PBD01os3y6Alg</vt:lpwstr>
  </property>
  <property fmtid="{D5CDD505-2E9C-101B-9397-08002B2CF9AE}" pid="24" name="x1ye=117">
    <vt:lpwstr>yvczU/by0bvSr25ylmK6ZmGa0US5jvGaWwlu7S0NXFobF0f4z+kz4ZJLtqdDwGsT+xAO6fREID6ou2a904S9ClXgBQeWx8yOcR8fh/HVWnJfqz+dvUo8TFzIQvwo5Nb6TX/Usft5qhoL4XasHs/nZo9Z7Rhv3XXSx4NTLwPQ47wjRjWE6Qd1hTLDKS3mnP6LinsgRz+mNMFm+/qbEdcowl8xFpgNbCtz1k/PtIndOSl+DUgJEw+n/L83ArL36nI</vt:lpwstr>
  </property>
  <property fmtid="{D5CDD505-2E9C-101B-9397-08002B2CF9AE}" pid="25" name="x1ye=118">
    <vt:lpwstr>OH2HliQZAmOXBBS7xRzXTct8p8ZVUbfAU5DrD2FnErzorLj+yUcvkSORsW8r8EYdMUQhT759M2J3Sf1og/d+nZJ4I69Fe5gx7nzMgs0U8TcaXcnW9iHUHaLmFEgRZ/0i1CVYpxfiZiyWDFVJhyWKn+O7xW2TTaT1RGma7Y8+ZDSRBkV10DRjXMAr3JSo9A4tNMiFOjgmN5BMAHKJ5DR67AK8kTFf+mcJwDSnJGhApTQv+3uui9BlWgCDFCxKss2</vt:lpwstr>
  </property>
  <property fmtid="{D5CDD505-2E9C-101B-9397-08002B2CF9AE}" pid="26" name="x1ye=119">
    <vt:lpwstr>5rY1PusbD+s3+Jie5VAe+qKgbPgY33clCYI7Pxdn5YRQlKkb/pEWTCD93aTpvuajXme/Roxwzf+T535dHuRAC7ne2CIuyxYdO+SPiv26qxVrsUrFB/gMPJBSF+AXxY5J3p74nLfbMknL5zPD+qFNziIo7KZFbXSH18+JVlwPFnyyGPr8w+teslZkrnwsyGD1rTB7iaRl/E+ijsnHvFVlnKC+7wu0QMrb4BfieQv0gQ6xjKP76T+mBCM11zWNKRU</vt:lpwstr>
  </property>
  <property fmtid="{D5CDD505-2E9C-101B-9397-08002B2CF9AE}" pid="27" name="x1ye=12">
    <vt:lpwstr>F+LjfGVV52AuY3H1a9APNoB9g+qk9fss/bLd3yZBzk6tnJ9rIyluhjvo9l++Kd7cOGZIN/Q6ZHVwjNryODYQEz66g8xO4UKZlksslXWfIzBR+BkpaIz6KylP4Is8vvCRaeoH7v0Wj8MMF5/xWbxL2C6d0veb5DDM3voP1zCqC6geKb7rM1rl2FwfxGnvzzQhUsc/kdQUhbguvrhXpBQjg7oliKV3P62pC4dJPWQfx4NIgBL/quD2rcAtinfjfqb</vt:lpwstr>
  </property>
  <property fmtid="{D5CDD505-2E9C-101B-9397-08002B2CF9AE}" pid="28" name="x1ye=120">
    <vt:lpwstr>DyXUfNmjSjBfpddXqI9YGsSkyfm5GKXSqTUdMhT7GiCBwEtuLBueNT6s9s37LRz8McP5Lb8OrkAKNYJkq/Mieb6TtCDykFE0h+oTytLpJRAb1oZVQsaRAFmAn8mE+3z2WCNxVv2srT7dERdADqCuOc6E6RvZYm+yi+ZjLpx3GTksPTXvBIyimJDUXV469w6P3LMPtlTcrMeHx7UrWaly9z2CBmrpOrRkuCNfMvZMO41PKdMp7HUfwC34B0+l5oQ</vt:lpwstr>
  </property>
  <property fmtid="{D5CDD505-2E9C-101B-9397-08002B2CF9AE}" pid="29" name="x1ye=121">
    <vt:lpwstr>H6JVSrrKxjGgU4PeOPNgdB0jIEtmkDLdDgnjnmCc73UEnKyx8OuO2R9VsrSHer1D73uTOAgcjNxibVt8Xuwhzuniu81f4AkziDTuZEx/qd56VQjolokifY+diTkgIGoERzy8qH6OHAll65aT9waKQr8/0pRNyXQgmDAACiZtR/aabJmxJ+95L1QOmyj0wqexFUeTqv9aCniLbCrUbUff/FF14HkMhV748vjbw0ZeHwRHVeFH5C3jrR5hO1H2qgu</vt:lpwstr>
  </property>
  <property fmtid="{D5CDD505-2E9C-101B-9397-08002B2CF9AE}" pid="30" name="x1ye=122">
    <vt:lpwstr>OHlrD0T9D1nuKHPxUJpMFwMe45zD/GMa63YHgAAA==</vt:lpwstr>
  </property>
  <property fmtid="{D5CDD505-2E9C-101B-9397-08002B2CF9AE}" pid="31" name="x1ye=13">
    <vt:lpwstr>xkzQfmcr7H5EEx0REb8dwi+NwUuYc5sHpSL4E3fCZjq78qmv8IPjB3W6HTz8NBDwdBj4qvryQDiUk2xcVVo900mOJpa+JkVJWWkeG23fkAbSnLiS9SWEV/fWHr8PxEujbsekJmYxra+bj3wMoBk5l3M+dCAtU10a7RxZy048/G3WS7mkNTRsG/Y5J2CtLatcDYZlr1H7bAWqA/dbJbHeLXCs8SgaZUptycCkUTOgFCxNIc/nIqpCviVWBTKxOBK</vt:lpwstr>
  </property>
  <property fmtid="{D5CDD505-2E9C-101B-9397-08002B2CF9AE}" pid="32" name="x1ye=14">
    <vt:lpwstr>jN45bwB6J5VI8PPWwdKmg9pGGT3fvFJHUOoci66lfGju8SovX227xHzc9hlyb4SH6QBoFOdpa8PkJ25FBmGgHtjEtHvihaCZGf5ZYg3fzSrLHRGXNHyesTF3AG/FOgO6yEKt/+PgxHYhuu0AtxiTy/T73FZRkHSNksODxMjhH7OfhmTnWXs90t+PQsAJfo28ZQRRL9+ovFtSqcTMJvd/zt5tZq7+ONvMKVUjkM4ut5RP2RdDuSpIsiSZSKmUS5F</vt:lpwstr>
  </property>
  <property fmtid="{D5CDD505-2E9C-101B-9397-08002B2CF9AE}" pid="33" name="x1ye=15">
    <vt:lpwstr>FSS9PEhsFyqqOYN8SI113NQd9QVu4csVAVZV0xMAP2OKIn4UJkFUJvBpm1tEncHv0/L+CR/aE9Kmnpv6LmHzQCNbghGsG734OGQIMohfw1CdL7jFzmy9+60kBn3maX6HKk7ONVgjfurjKmoXTrf1su7kuyLBYF10VQBF6u97kN3ojwbSiNQ7ndnumgfjJ8fy6WEvMZtkSZcDCUlqjAox5QauBpughwKs3xL7tkrVZAMP8yax8Lk9OzHmkDZcMVC</vt:lpwstr>
  </property>
  <property fmtid="{D5CDD505-2E9C-101B-9397-08002B2CF9AE}" pid="34" name="x1ye=16">
    <vt:lpwstr>K58XPpQ2e+YhmuyIdXYYf3GyMRdNa9VFYzzLbEH9ef/q89qL4JNtTXbEY24jR+qv9ntKs+MqLNG3a5j9ps3B2IQc40l4sbv7Tdj3e250z+WDfGTEfsOnC9QYCyFTwBLRL8dWnInkC9EzIG1/A5s/1450GL7J2Rn19weUtTtcrYHzytd848AV5AG0rWiWmkvMXXERQnqSh8peXLDxueiBhmLvwkCzLeACTGJrR4sxEpkH3BMWO7mp+KIkHwcyos/</vt:lpwstr>
  </property>
  <property fmtid="{D5CDD505-2E9C-101B-9397-08002B2CF9AE}" pid="35" name="x1ye=17">
    <vt:lpwstr>N7R3f+3ngSyBrhsIwhl4NYApxW19KOcDGy/Rpamsxuxp7plHigWtY9dFmYZKg+Jm0TSbc9VnNWCbXbnFOjGaULvjJhusEO1IIOUofLFL/BrSblSvxw6/vrSDJjpyf3dQyBFrH1iSxgRGvS+e2tPb1bKjchwFA9lMqyoQuLCv3dLhj4SYlpeCMKNOCJI7VkGOb7vSFAf1Uu9T4YZ6I7fucrQd/OCBuLADnY6+GtDk2Y0Ob0nSTRArbR7O6E27rJv</vt:lpwstr>
  </property>
  <property fmtid="{D5CDD505-2E9C-101B-9397-08002B2CF9AE}" pid="36" name="x1ye=18">
    <vt:lpwstr>8eHmG6u3uf0ujO6gebDWT62Pc1C3pAr2ycx3JYT1GY6MmbH0+Z1RAA7fD32KPKNWU/+RE43MPVUb32xng0+vNiICM+n5lXubHHRmKL0ip6UMTGEPNu7aBjoZbNf9HkJrh0zuWvOlk/1C1BEuBBWyRDdJF5rhsikUlMs7Jfq0AtQwZLZVZ0AMD7d5bBUF+msgJ+9mqxUFdPbl9cduImM81mxdMYuwYyRNZYVQDJAph5uVzrVU2Rn+aetqlYVgGw2</vt:lpwstr>
  </property>
  <property fmtid="{D5CDD505-2E9C-101B-9397-08002B2CF9AE}" pid="37" name="x1ye=19">
    <vt:lpwstr>RmMjoiCtWbbNf+mXfNCwoIc+TBLrV8CYcWJ/Yrym3rzSBkB4Seh96ooGVdG7xm8nsnopoKWhfyuuY6uHkz0MaHnbguSLOy2EqgtbGnSpLj7euMoEjQYkQBjLk0epPnG62yTds0Y/iCPCjsHagzl6oFwnluOOC1CH9c7WxvmP/HAsKwHsTGiwsw3K93bi+zCVyAp8GB2PGMVnKPoYKH1ZXCasD+dqt1fPUZIcMs/Tyj04w7ujt02Hx19F2aBHk2J</vt:lpwstr>
  </property>
  <property fmtid="{D5CDD505-2E9C-101B-9397-08002B2CF9AE}" pid="38" name="x1ye=2">
    <vt:lpwstr>WQmsVK0CKxsIJ1pq+qH0xDBK+d38dWqxx1IFUflkGT39Pgymh87js55nD49ECLW1u+w5G9oSmIdWgPdgi4dbxGF6FLcVuzVib3A4Xym5S4VUc0IBZhP3nyZDb43l093Re9E1dlun+t6NssWofu1nrWS0wST6WBd7s5ruG4EmD7wH43MndGxaEP0ZMe7p2Dconisvae/mehcVV/N0S0WJcUmGO7Ra64vkB5ZLVlVNbCQaidIYK65MjK4wpQBdlZS</vt:lpwstr>
  </property>
  <property fmtid="{D5CDD505-2E9C-101B-9397-08002B2CF9AE}" pid="39" name="x1ye=20">
    <vt:lpwstr>cvB3uCIqfrYzNXP4lppJD1gf4jctDUO6qvyuPuTOJ2CO/G1FPOLLx3Z683YSo/6Znt+/gGEG4z58AakkNXXkn+1GAraqDvCyvAsXqetmzPlX3x8FsZjZPnTw81TFK/em+krh6m/oZN8BmfEds4w/5SeDHaNYQfyEFlYa0TcA6VTTNFrd+12zIfzcYXB6Pl5QAo1ASVCsf3LiclrkmwNS0AvE+LsoHNueW5KJGfT5hTDFgEjquctBpJPhUhGN8gf</vt:lpwstr>
  </property>
  <property fmtid="{D5CDD505-2E9C-101B-9397-08002B2CF9AE}" pid="40" name="x1ye=21">
    <vt:lpwstr>itedZgvle1in+DYvtG4AcNl0Z3OlLQDQOklNupknIpjOybc6iw/RKWRDbQx97MgqE3fJS/LhxbS2HFlxbw7FT4JDJsLdR/ukSfVc4WeXD09p9k2SyhcyNoks2j5mXTzYGWQ1Yef6tZAUHvw+p7oRxyAxg0XjKm8BPNQ/Nx2rcdLvxAnC5zTXADG95eZPo61+bK1utDL0xqjJMqpxtf3aucTwVZ2Uo3XveV28bI0zZCmHXVE3jWeI+Tg5JlEzZJr</vt:lpwstr>
  </property>
  <property fmtid="{D5CDD505-2E9C-101B-9397-08002B2CF9AE}" pid="41" name="x1ye=22">
    <vt:lpwstr>mNlArPoi42gK1ooqxHZ3KAXD5WAbDOCVsMn0ZyFlWUZp1FTHxIk/k8B/RlB5BefpMDrfNtf+w8nn4WrMDiRXu5WJhY9akM7U5cjtigkNM6d1xqypUn6EslLOCKdc57rMuzhN/mlGosutaJ7lo+fOG5uGIoMpBxY86e/C1XCCUbAgKswej5ddHUoMcFd/c9Tbk/YfZ2bYMZ+UjapLxwuHS2ypgEXxy6QxdzZ/hXQcWG8FMzYY6MVqcET2KJQd0wP</vt:lpwstr>
  </property>
  <property fmtid="{D5CDD505-2E9C-101B-9397-08002B2CF9AE}" pid="42" name="x1ye=23">
    <vt:lpwstr>CAogN9Cs+UrpmTV+Cnr+AkNgj1pwBaOAeXFcvAYVxtqj7/yRvwyDYZiv9ueF1v6ZdGkFYg3MTz3+Ko5WMSTNd8Q5VKLGzvEX91cjdFmItYkXbLYtKofTSZElKsggTGPN3xhat3Nkm6TVODZWx5MsIdKXeEbKzHjex1Z7jjTpPep1ozXnPIsUKC+M7uKWXNGYyf10jtn6SvGiIQePkKV4cTEbW2DVzbfOpSzpJyQodlsnd4fCGUiuGIRbQMYWmKc</vt:lpwstr>
  </property>
  <property fmtid="{D5CDD505-2E9C-101B-9397-08002B2CF9AE}" pid="43" name="x1ye=24">
    <vt:lpwstr>nFcppP9bjCbWpJ7FRW465vJIJAsE4QGAht8Tr6vTH7bMr0DJFfFvMr+O9SZhMY7JxDZDA7KnGzN7/x+JtIGuW3dvBPK2W1NAvpbvB4cubu5AvFAfyKLJjr+rml1nza3x+N1fn8peUxOIp3lHzxJeHE9hzWJFODdCtiYyQ7kViIcpjsWYqDEIkHMuMDnXy25MBfsB5oYu0TE591FTH5yhpQ/5tNdEsqCrc6ECQa2gvBaVljsMM6ol8QpLk9aGFtZ</vt:lpwstr>
  </property>
  <property fmtid="{D5CDD505-2E9C-101B-9397-08002B2CF9AE}" pid="44" name="x1ye=25">
    <vt:lpwstr>Dn6EXIRUm7boDN304gh+7jzb3gJEGDOUSeNF2MbjMssHYXj1LI+BN450RbAStt3Gg4EEH24sfDH1hXfcPN/UXxB+JD+FzFv5iqTdgrtHGySPiDyEp6VsnezMuRb3X4ygmW4Pr4uNd2kOD4Er55AtcyuXEM7oDfNgNMWql0rDkaQA+N3y72hWItC4hq/6BCJ6zPXfNTfQiAdYr41G1Jc2+IFMQdNLj0jezBsOPBK1wP+Zw3UEJLpEj/wjIq1Jql1</vt:lpwstr>
  </property>
  <property fmtid="{D5CDD505-2E9C-101B-9397-08002B2CF9AE}" pid="45" name="x1ye=26">
    <vt:lpwstr>OfTnaNwVTixltkooPm/HhA7GZ8dt3JSJ9qshLZ5T3HDR8RiqzLfS1z3ak3OzEhaL2+pc7FB6fm7vrVVKRltsFHt7PTifNkpvxiHvUZ5I+ebbbkJUG/Y0suxfS6cd3qAsPIrbn186lPEfL84ODceZeYqojxYh+BeHk62mxWn9FpD92/vhd0GQWCg/aB0gE9K7wc7eMpBpK38fuVDgtGC4em/6ilJKzjGAOoqfvme2B8RDvwwMndDmZvbhs3QhB4f</vt:lpwstr>
  </property>
  <property fmtid="{D5CDD505-2E9C-101B-9397-08002B2CF9AE}" pid="46" name="x1ye=27">
    <vt:lpwstr>FNTHjEkQrkznYl7JrugmpF8iuCgLF5n47POs/q0X2lwn6tqAGMikzV5ZGd8roTs+RKWRqJcnO3j882UxY1fpv8ghphDI4GQa60b9aWMmbt1OEn7xruLHPiLnF47rWX7fUJw/ExiMmqpvgRnLZu5zn2g95jfUp7MuZPAEkFvgmVJc6GvXkiwFpAep8gneqqOuS4KJqsj90dCxBtPDFCLAwXhYfNpXfVj+CS0JPp3o7VLJa03/XMzJuiGGZ07O8JD</vt:lpwstr>
  </property>
  <property fmtid="{D5CDD505-2E9C-101B-9397-08002B2CF9AE}" pid="47" name="x1ye=28">
    <vt:lpwstr>tW3TYjN7w2IozoJ6eGFI8cwvQ8NN+bvR/uZysYRUgBHmLqFl9EJp82LLozl2i+Wps17fzlHgOFnHBPgG6hhXeV22T+1meVvWCKfMfYEU+Xl/60x1xTCEuar+3Wsr1/C8WR1XNt7ceDjVp5GAeO1o8MyJRn24dLynMh63eA6inD19XmVSS4/lfbB+rC6xpsKSZzZZIPUN1hgSXVfND/EKYzr87eGpUmWo2uL09wgQv6+fGE7Ct7k18SjkAARFq/3</vt:lpwstr>
  </property>
  <property fmtid="{D5CDD505-2E9C-101B-9397-08002B2CF9AE}" pid="48" name="x1ye=29">
    <vt:lpwstr>ASI2Zg99I385oZANByIJA3yKGizrW7KmTb0/QTKfsLIWDG2LSToTi33UxJ4JMw4ZcFvOe1OqqeOxjM3Oo+cLStE60eVgb1g2nF8qKX42A4q8mqjyiPa7FKh9DdhOyDq2z2I8WCHzyElqF8eqBi74GszN5WSF4XwkayyAcB3GZc6l9ZN/p9Pmgze/GkdQGmg+GZGafgYkXdfpbHFmQIX4gEophEQkaNgGjZfnP0LXh2FUqo3LIGix/gcg54tMHI9</vt:lpwstr>
  </property>
  <property fmtid="{D5CDD505-2E9C-101B-9397-08002B2CF9AE}" pid="49" name="x1ye=3">
    <vt:lpwstr>2teFEJ26LyK1mxbSpgPdvkNk4EsCCt/yqJDdYQ+NWlY7dr9xRaKzW4/IHceDtsqiOGVB3M+vOfh1wg/lAldnKJYSYoqJ/31KkaiycIXPVqmhGIQLLHAWWynmeY5RS95GcaOMh3u3zVvKSNyBXcB6YFsSgbvfeUZ5Y6xA4S63LSxUI6DgOqTbzORfcUHEeTAdWX1AT9AUVhSN81CEmmtFRH+SqzGPKC2hsSBZ2ozXIEDF3wPlUMtMZFvDz22kKYr</vt:lpwstr>
  </property>
  <property fmtid="{D5CDD505-2E9C-101B-9397-08002B2CF9AE}" pid="50" name="x1ye=30">
    <vt:lpwstr>Dx6Jg+sO4TJih80tqqEoVSoOmMW5pA4rpdBtXi83zQQHdyUEvEVo+AEA3CCVWS3KR8rToY/eFm6hOOj59uIiLF9s5xhMJlO9DLH/ACDlqpgzCcNUt5T6pvC4PiDTWTOkCmMuUUku0xjGxfKUBSd662RoXicxJj98eRDzt74wyVMhgDeYlsfkKL5wxxhUaCdt+1SxRJihM6x+MSyTO4XRcyKZm22dOu1ZdDCDvi2AfHtp/Ya9jE8rg6qMFrfsUgA</vt:lpwstr>
  </property>
  <property fmtid="{D5CDD505-2E9C-101B-9397-08002B2CF9AE}" pid="51" name="x1ye=31">
    <vt:lpwstr>gptpd72OL2cm4lHz4IQ0SuggMAqlqxmqHcvAU66xRWQ+13xQFLYaPII/96JtVqUkkdbZQ/WAvsq29e2RV9AqAH/mgZ5firnPUXwx/f27gM9W60ekXgCEd8Mdp4I9L7J7RX3Rzt+brzb6Mt/w8DIynGObWGiOJPyjhqEosA8lxdxm2ivKFbLsqx+xG1+++N9/HBURP5pX81D46M92y3A9VkD8c7w859wBGg8a5u2pwSpA+hVU7eBrBcCUQVBwpCe</vt:lpwstr>
  </property>
  <property fmtid="{D5CDD505-2E9C-101B-9397-08002B2CF9AE}" pid="52" name="x1ye=32">
    <vt:lpwstr>Klx3LHmr6SZ2BAKokURBXfoaZVWxNF/4Zbl6o6YDc+sS5QSxT3Fee3ADuNdbywlYjDt6l0euWypwe13/oSZovNhsgXaXBFyPd02Nu4GGHRghhiNC+J2C49Nb79mVRg6uvJMOcb0QFFoLSl32im8/OZh/HiW4gzir7PdLgHnfbvoVXx3q9ZzL7NK3Ln8c7dZLqtinA13+emZfzNypwdnUEQRMWzFeylPuwGdht5MSY/Mk1O97WErxM4R2ZcbroFJ</vt:lpwstr>
  </property>
  <property fmtid="{D5CDD505-2E9C-101B-9397-08002B2CF9AE}" pid="53" name="x1ye=33">
    <vt:lpwstr>0VC6SJn8yXLSbkKqVb8xrEQs1ai2SywH/YupYGVQWYHC5ofENIBE5v27R795pkzegf6nJZuBFTwzAFGLWCcjzmk4iF78HmyGjDtwBY216q0grO+b1iXoV5H5eJIgMB/FMcKpzq8IxEV+Ho2jkdndUBIKcfVknsht+DsnSmdovwowc2zr7gE1dfjNiyOzNC7Rdnx0+kzdzjcs+2oR19f2AvVpUlTcLCJDEkBduBSI0c0x+AUTyj5dD3DoXEyZ8tO</vt:lpwstr>
  </property>
  <property fmtid="{D5CDD505-2E9C-101B-9397-08002B2CF9AE}" pid="54" name="x1ye=34">
    <vt:lpwstr>rJnr2uSO8dkrcOQFjpVjC7H23Vx/kH+cKoFJpSm80KVhdkS+8URu+ROXBRUgvUMiTgNonQpPfuAvZV6HF1c6LC60PIHkERvmQM5Ee8v77NLXcPmxK3nCffNHKgWEIvbA0EwGZvq7vFmEp8wR8/EtmFA08+Y4kHkL68133dAKCGq9s6UDd607I9rUSeGejOU/ylateLJQ+cKGSMBF1n7z2e6EQAGEDZAvcpDf84knKsWcXh+u3uUe5Chisl93WF6</vt:lpwstr>
  </property>
  <property fmtid="{D5CDD505-2E9C-101B-9397-08002B2CF9AE}" pid="55" name="x1ye=35">
    <vt:lpwstr>sApH9THumjQR2jL3NAjfg4ieTcvxJm7vnyeXraK5CmNhmNxJC7RULi9B+EcdRF9a5nA0XbVEXr8Ohs95Sl2guCQT9FPqLlFqmlGHwCySgez5Oap3Et9SKVQ94IR9wNzGByK1y9fNEvY2/wuYxk5WL31w2ys1Y3ynfjB78f4Ug0hHjlGIIZLdape1zK6UrcRq1REwM6sYl+J94WBptLN6wWczEMhT/7K3RG0BdrqZgE6qlIWfGpwrrzCn6Npfsrh</vt:lpwstr>
  </property>
  <property fmtid="{D5CDD505-2E9C-101B-9397-08002B2CF9AE}" pid="56" name="x1ye=36">
    <vt:lpwstr>QUifwOmPm6SNrzHtU71m+iNIVC4JDZmhdTCcG7f1cEbwMigLCk+60FLr6nJ04p0SrT53g4R9fL6aeowC48KvP+p0IHMU2N3gYthtxXzwT5WeSXvnqfmxrkvN3V/hIHqOTWgYOMwjWD8OPfR2FMU4Ln7HSrgatHw7gR7uioDBeQkfif+yn5ZlDCVhv64iJOCaa8LCBQ+OUQ7LUbcEm9haUQT0vpJX+SBd1Xzt284xt9M7inM/DLNAZz5QekEcPNc</vt:lpwstr>
  </property>
  <property fmtid="{D5CDD505-2E9C-101B-9397-08002B2CF9AE}" pid="57" name="x1ye=37">
    <vt:lpwstr>9cE3BqSj/Kf5jgpKks9JnOq5xmG8/DQ09uhHaQje+lQofx7SzCZdELW+FABB7rWRcHt3BirPrcCtMni1uBhK9pnkqTSgAsPBQl6cRCAnf7tHdcJz5hBMYDWkTLFIEiQgIXKsDwndMkuyn8KDMogwHH68EOkUbNXE9iwrmYD/Od/MY6kt4kp294KQMMo9H0u5b81oi5FPUzITtnhZbqFR+IdEWY6uBfjMiBwDZgQVOlv4ZkPSUjqcsnMjxHW57uP</vt:lpwstr>
  </property>
  <property fmtid="{D5CDD505-2E9C-101B-9397-08002B2CF9AE}" pid="58" name="x1ye=38">
    <vt:lpwstr>pFd8U7F9X2W+Uql+HMz8/Kho1aY8EyAyxCkxtgzccgPPuOpfkrbNDJYOrq8yy7/dzAKX/Bf1Xvs3gQCDzxUxwxt66VYMuBVCc7ybizZCLLfqgANBibtJFJJD31eKR0bHL7BqyTJN+MqPNyc/CQdeiV4IAslExTcEaZIf3SBhSZKHNjIE/X/laC2InL0Sf875CRhqHMz51RRp79NCXGU3g/QntLtuhJ5G6Ew72XLeh3rv0mGSG1mgF94App4UgCN</vt:lpwstr>
  </property>
  <property fmtid="{D5CDD505-2E9C-101B-9397-08002B2CF9AE}" pid="59" name="x1ye=39">
    <vt:lpwstr>BJYEG/ahdH9O/B5a0pKFsIBtMDkTq34BOIa/7dUFn6MzxQ+X43qvxqszCK8KT/t684Sho4BIloHYklkCyPZhe8dRykTKSEwN8+8VmJ6X5k2xeYIW+K111yOFLfPEOjX94cIndguPpUFles+V3YiCpX+iHPVe+qz0GWqk243TDElzkL4cj+O4ukd28B++2YkOxgWJWE+jzgbt0Xhfr3pGHDC0y2SdrajqxtPXB4wUYfnI9bHDkZPLRubUyp40N2+</vt:lpwstr>
  </property>
  <property fmtid="{D5CDD505-2E9C-101B-9397-08002B2CF9AE}" pid="60" name="x1ye=4">
    <vt:lpwstr>Iy50GSmz/PrAj137gMZabfChxcgfGMOSVGPlChpes6/At/WP4Q65BlFUylS9p/b0xlCO7x0uQ3Ep73c1azn5aJg+Q50nvnMl3ZBezloxZu/K03MokOsmsjnRzpwx3JQRJEyjpqRu6VmonKsS8fos8Y4oqi9WsPqQXyVGnre8W1p1GNVeghzLMyXDXIaeOpOx+ELZOZmT42VtnwgGDytkiGCu9MM2IxEsqLKUhiVnKirg9kB9Ackwfy1+lKqQlYr</vt:lpwstr>
  </property>
  <property fmtid="{D5CDD505-2E9C-101B-9397-08002B2CF9AE}" pid="61" name="x1ye=40">
    <vt:lpwstr>A/Q9xMeI42scFXzkZobhGCoz8zgGNj07nII4XRBSA2z4D/MKMwuxFS/dWG+ap1QwXJCvWKUvTVPFwuovjn1eYajYHGRj7hHSRHmig4cMZ3PDpQUd31bA0hvTmo6k1CYpCLmPQOAulvTVfxrg6lDqonODpLt4IPpMuL6Gr1CQECS4Yh2DkFqyLKlDNyoWSQS/GJBbawxnD2h0i08Ir+4eVt+zuiEbqV5U3DGDRMFtGd7aeeBUN1sDGG4iO+iZVGv</vt:lpwstr>
  </property>
  <property fmtid="{D5CDD505-2E9C-101B-9397-08002B2CF9AE}" pid="62" name="x1ye=41">
    <vt:lpwstr>53NkUa4Zf7UBfsGDkLGH5urTgqIQCT6kiAcvxmta3YML5sjdmgao5jfGECaoKO89SP61zVJ3t9IhRekSP6se3+wjRHwtuPTTWlgF0u3lA5ldZNt1D1EUfKpVDhi3elU4pcczCUio4RTxxm3RnCG7vDOwxcLN/KHeYd7VghqmQOZ/YDPmzlooYBSjfs7yLc9vPMDNgwxnFv01dBeZR+ZR1TBnUShnQqAHoeX4+MNRqhH4kIiX6QJ1Ak7Szm6bM3O</vt:lpwstr>
  </property>
  <property fmtid="{D5CDD505-2E9C-101B-9397-08002B2CF9AE}" pid="63" name="x1ye=42">
    <vt:lpwstr>zmIGL0FRsT+Ws9EQwcJ744n5qyZlDDp6jSpyxTjLokBT/JN1UbK9fBExiv3uX7stD0TbqsnKWBReJQ+e5qvwvONm2cfCQhpUpfw+EQf63yKbCS+yVfQkAzAvAD3+FUf9fS+sQOrzlH9bFFxmTsJ0E9TGgBNcaO8wQh9OLTGkkSY8EDT6AJ1yHUqImc46QtKWGHDL17IUi3UsMh5mGQWmYoNqQV/TOjHWD9El/cjMpCrw+Tj+MpHcq8glf2U3cw7</vt:lpwstr>
  </property>
  <property fmtid="{D5CDD505-2E9C-101B-9397-08002B2CF9AE}" pid="64" name="x1ye=43">
    <vt:lpwstr>wrZRQh44zpA6hgjZC/nQaGzDvH4N9vHLHgg0SxF3XLyTI17/WAtRhyFZW7dYdeZ7UxMN8hYal/jl8GLsGqteFuLK38F6PL8Cvh4S6miXeDBH+lj5Y0CJEyCCEAj7iDO+IJMsdb0qDxmIKQ5p/nkDkTlneaaIQazftbjJZZiS0XstNDDJE3il72D/PTSGslb2PBm79Ldos945OW8Oqm5uYVuKlFid00FuUPwm5TrzBw+RFZFX+8cgjsttyry42BB</vt:lpwstr>
  </property>
  <property fmtid="{D5CDD505-2E9C-101B-9397-08002B2CF9AE}" pid="65" name="x1ye=44">
    <vt:lpwstr>vbcipekHnym2Uw/uQgerDiLn9hmBzq0ytgrbjxL+bo90vmk1fB1BWSPVlzzxx3tcfiZp6OSVaXR69W3uQvh0I9l+tQCiw0lob0tkXa6dBa32YaDwKNU/Wam/iSlSwOOzTNqI6qMJSxXcU4cW2hJC+2x4rFv4O8yUxLU2h/Rj9ooVG7tusdSmZzzUlyVUJZ0haxrrdD6baYORXTbe44eOhcVoc0xKNvKAArg5m2xBPS0HHyuBQN/+tHSuwt/gxBK</vt:lpwstr>
  </property>
  <property fmtid="{D5CDD505-2E9C-101B-9397-08002B2CF9AE}" pid="66" name="x1ye=45">
    <vt:lpwstr>EGFwymX7bGw+LmlauJUV+IpzLZIFpW8fn9BPpYa5Sy2RCB8yJfq6FI1aubuNc4eRLojK4kAjMxP69SbqxZ3Dqic+rGGvx4m98/2BYtMvuNsFT3Qcw3U8tRPD8TOlVp+v41iHZW6vNHh8n9vLLUJ/T/NTmGkU/CXYmE94N/BNSaAidxWIFW/JofCGsEwuzCaRwsOSHV4FSOo3BKi6xb25vgNeJA/fe8S/9SF/LrMnZ+inbfvp7NrJAJwAg6AlMFE</vt:lpwstr>
  </property>
  <property fmtid="{D5CDD505-2E9C-101B-9397-08002B2CF9AE}" pid="67" name="x1ye=46">
    <vt:lpwstr>to9Bo+D0d5DbVYbW1EoZeaFSukCLJdH7Po7XjtJPrgJ7AjeJpHuXesknzrsilCy7Jo6bokWvG2oiU9hT8tviqV7mVLjQv6N/BOyAYaE1aqtx8v//+RbQvN3o045V60kP1WnHQqrOKsX5vwtrYGDFAw1Vs/4IDAkh6+F/vhJMX/omBFkUM2AEtF+67KnhC/38Qw9YxttGSWNdmVZ+Inbeq0vEvDXLLfRvirWulgMNqu6bB93e0Ffp94MKrfXA9eB</vt:lpwstr>
  </property>
  <property fmtid="{D5CDD505-2E9C-101B-9397-08002B2CF9AE}" pid="68" name="x1ye=47">
    <vt:lpwstr>iheyKFFf4/i8revatTPr4u6sdxvlanBKpVDfbBinPVb8/IyGVIXvjNtlte41iWUT2dwxPML0WvozgzPAfDtdKiejRTNZ9Iqth67CvSb2kat9vqiB8vgEcehm+Y7gkQao/FMAb1WUR969VmtgP3DE0LgYUpujiRQtDi2ng7WrGe5pxTveeQLjoA1Yhya+rIIxX6+1Ssa8UfKYoH0HbZvuLjyU8ZTTudj+Ja/Kby5TLgw1QrII4RYRH7Q0wSEqWQr</vt:lpwstr>
  </property>
  <property fmtid="{D5CDD505-2E9C-101B-9397-08002B2CF9AE}" pid="69" name="x1ye=48">
    <vt:lpwstr>IiK47zYTnjB/1h5Kfz5133FpeQHPG1UFoUOocNT3eaXWeQ/UHtC1DaqE0l6Qj5pL+Un7V2gXZOIakECsy+6RlntNgMr6d+RfraY805/1+XTo15qKBJLZFaYZpeeJjKVQi/dZzaPVe0yB5ttTZsEHrefAhyOwk7HPHTO1MU6pD+GrCZYMHh4QUrFLPs0GKSIURAzfVvGtZ5BTKI1LuS2afohDKusrrNBTRWxvebC0z2GXrBE7VMx6aGRfzZ/m5A7</vt:lpwstr>
  </property>
  <property fmtid="{D5CDD505-2E9C-101B-9397-08002B2CF9AE}" pid="70" name="x1ye=49">
    <vt:lpwstr>6jZHRU8wGfCyEMV3EWBqBdM69CWTTQD8Sc1zPSai86GOKInzGy+o44TBEdX6ns+UrHPI+mU4J9bAkOEGeNQ7rMmVqixbrUYv+reTR2liSQZ8IidHaeA4ZALnrEOIaW98Mx4YxYU2SVPuYAHIs2fWtSxHPzapPD/JW7uI2tiFrVkhWiFb00EXUzLpGUxJwpFshnlfFCvVNDjlxLuhMFtyfNBEWsqvBBCt4N2XllTSWu4Up0vFAfJc5lJJsjoTxGq</vt:lpwstr>
  </property>
  <property fmtid="{D5CDD505-2E9C-101B-9397-08002B2CF9AE}" pid="71" name="x1ye=5">
    <vt:lpwstr>8JPkr2DHGwFoFq/rwEa4W+p4/QK3h+Lu2uqSAFdN58IMH/XEYuLVywbNKywdJICvRHbPYD/xrogfkfWzyc6XzrxkcZnXh9Bsqn96XIBTXh6Vg7HMrHxMFv04ChMuF2B0oUusBt01p5hiUhe6ksIs1BkBd4ZkLEWv4fOrUl3pzPxUWFldQXWSzgS2KaTX6J2uSpTeJv0qFEC7REz/xmTArEnkqGdA2I7umlf46i6VYF8KnGXAM9j3ftPyS3yNAfU</vt:lpwstr>
  </property>
  <property fmtid="{D5CDD505-2E9C-101B-9397-08002B2CF9AE}" pid="72" name="x1ye=50">
    <vt:lpwstr>MOYw0XUqCvT+GJ8pFeJVIa4WfCRGwsNNCbCaV5wBpSPArSfXDpzeLgv1qlpSdqbdV8xJXTLD9bIGJCwpkhpVDqFTaJSL/mPo2kgYDazz1/82dXQxDzADelg6o3ywIBFBCIfq0nfsOXG4zokyfpPo+znC0bsCqoulXb5nwv/LTOKhI9+nGL4jdYsNkxJn0Gz4FHzmCQKiiIc7s6J3H9kDTBfJrPE0yXOjvEACl3yUeT7ERQxf7wJHB2M7C7atsM0</vt:lpwstr>
  </property>
  <property fmtid="{D5CDD505-2E9C-101B-9397-08002B2CF9AE}" pid="73" name="x1ye=51">
    <vt:lpwstr>yvN1+PgCP9ArV0mNzErERde0hHXvPW6rIWZH19OB4V+eqmRPuDi0g6giCGfGVdamK0q3b9d5a3rmwvSaGq5tb1eu6JOJcsabZwQYcl+1vAddK9K9PpgtoyJNq7kJRJeugJTUb2irWKKjhXcfBYdki4NBP4MwbkYbfzCztd0QMWuXheoHBdSVWwa6FFSf5KQ91DQVzG2MoEXwqdtU3I76EsSZIBZe4S2fBL4Oi6qHAPRpKPWfR8f8srNWjcDvm87</vt:lpwstr>
  </property>
  <property fmtid="{D5CDD505-2E9C-101B-9397-08002B2CF9AE}" pid="74" name="x1ye=52">
    <vt:lpwstr>HfBp7/2IYg7mvFL8a+UEESfU7/edvSC1R6uXLASKSKCWiucWsqBUXKWrHqhJqi+LGpjOI61pbEDLICiV8MD/P0iIl6DdlaJT2m7dzJvGZkju5cOLG+8GU1b0JSATX8ktmYz5UNagSl31DV23jB5aEIQG1OfYmXCcxZGJqJrg82AfJbpTLNZEBI6Zkn2X3zxaRo/W5RheidEKup3KgM0Wz+8iiFhShqNnYlK64PY3RF+ChoYGGV70BRvNtbJ/ioD</vt:lpwstr>
  </property>
  <property fmtid="{D5CDD505-2E9C-101B-9397-08002B2CF9AE}" pid="75" name="x1ye=53">
    <vt:lpwstr>aIb5vLik+O/XrtciMvQcGntWlTJjqbsaJqEaNe8KAlUA6e1DFt2KAWXoydI7owNIn5wHQ8XhQF3DITbKWsULWbD+JOHJ3HBGCvjQKS7EmwR95jKDLBGXma6liCgW2XegMfz/bwD0b4w6+53zdGmJ0qQqr+IJgMRvrSrIYyliJAerCkMhi8AdNadKTrFKcklUK0Gnabwr5i5WVJOr4VpbvHPig14ui6Ber5W/azmEJ7bxuNllH/ai45lFPEPVXJT</vt:lpwstr>
  </property>
  <property fmtid="{D5CDD505-2E9C-101B-9397-08002B2CF9AE}" pid="76" name="x1ye=54">
    <vt:lpwstr>s05bkqr/g8C3nWnLsBDRrdEB3z4dI63cvxIxklpzD6RIrNA0g3sNA6CL/zGdcEsHegonZy+WnweH+Dy17XHzPwJCw5X5A+KTHoDki3MHWVziZn6Z3SGqxmX4AfxYXjflHCL0jjWgnGuumpMoQWZj4tKpeOBtiEaESpXXKtE+mFtR2dmyb/e+0UyXLgTfJh5AR6adoHg39Oi/2+RmU40RilL1jFEvPuds7hLozMAjZsnaUwt/ZDR1bipgbFwZVCH</vt:lpwstr>
  </property>
  <property fmtid="{D5CDD505-2E9C-101B-9397-08002B2CF9AE}" pid="77" name="x1ye=55">
    <vt:lpwstr>ZIaLPosmD57f2lLyoqQGQ6BGF6mhnX+Ooi9mKNoW1WWpJGt3hLVLEa6mJebhsWEcjILlWDwQaM6BzgmMxB5LImy20Phbc0ySLQSknXEg2umUkTPYWciT3yAdYpvWItTNv4e3pT2ib8bLhZMwnGgkyX9/qk5KMzAl1nLmgJuqkR/9k8+zW2YJpK0LiWUP0HOeSd377HqTxdaLQt86TIbIqW1UPBUOVv7DZ+EflVV9N2pZg8jdLRij0cC60Wmd7kT</vt:lpwstr>
  </property>
  <property fmtid="{D5CDD505-2E9C-101B-9397-08002B2CF9AE}" pid="78" name="x1ye=56">
    <vt:lpwstr>5YDnK6DmBuPPDGdCUkeNeKd7kcwqI9uKy8ioI+Csf5R2LpgaYqYgYvtTWtzc4CVlhmsGqcx0nmNZXhA/ctoDsay8ByxfJkfKmLps1AGrMzyHn+0HfbZXwdjRroo7xCwVt8tneurGXDe+n1V72kdDg5H9MPFFZrEnkCeDMnXS/xo2mXxwVPZWkqEDjH3AX8irt+lvcx1gKB0JA0k4DcRNfk4JC7XC+ZaeCBtF62Ylf3bnwgnNZ5a7HBcrBp3CCtT</vt:lpwstr>
  </property>
  <property fmtid="{D5CDD505-2E9C-101B-9397-08002B2CF9AE}" pid="79" name="x1ye=57">
    <vt:lpwstr>RXaHAsToqDiuDIs5W1azXkBFzmChkBay0XBHi5UXGiyMiIAdDzaewLV9ioFIVMqg3ihoXvI5wuesQCYZGdJPc1ubmLfsJiJKd8NugO2TMQp+tXYyjGf4LY9Mb8O3zMTA3BbruQrl2ka1SBgD7tGfdNQwmcByD+imAlxuCe71k+QJ4ZrYgsZUZbXhL+xvKsI2qhZ77QnXeIdXqwY/TrauclkXo+yNyy/xucbSfnwYAXlgxPwsRHmw3+YPJWzhEoi</vt:lpwstr>
  </property>
  <property fmtid="{D5CDD505-2E9C-101B-9397-08002B2CF9AE}" pid="80" name="x1ye=58">
    <vt:lpwstr>+33z5aVJpNmB9ecNj9IykBjHgWo4KAoMVi/WV60lj7R+73QwMiXz40QSurNi5lV/3ImWZ46RblSF2qsU18u/DFBayb4+ouOi9S22j2CwRpmP+/Ar+/8zaBO7MAfIQ2GqJZj1Ve1724QkiQ/Jo4AiKbkR03VHSbsYKMVpP425eIoMTgdR7wjHBmtCEnFJ3VuI/mvwPDNj9bsjk0zweYWAfIdvUCEpJ5Q6UYBO5Di+1itfxh3ICJeLnmCfmnV4Ri8</vt:lpwstr>
  </property>
  <property fmtid="{D5CDD505-2E9C-101B-9397-08002B2CF9AE}" pid="81" name="x1ye=59">
    <vt:lpwstr>jwCHOmglPcT76sGGwalFEGz8QzmPG7a5xHlZ1N46mGXN81Fo3o/rN9CqAV+YlqbAVkIiZ2yMfsr7Wj3Kb7BOeV98Q+6aTj00SLMY0/u9yviV23jexicx27nsXc37jf5t6FKetClZvKby6zlKEnN1/kYBuEth3+LG16LdqnHdQHeAyLqEc38sX3NteFrDwBqLzoJ6pEn5qe+KRiB1s7eE6Zw15u5HYs1C38lw25aWhlj9JvAhNU2rok6vakdZ0vv</vt:lpwstr>
  </property>
  <property fmtid="{D5CDD505-2E9C-101B-9397-08002B2CF9AE}" pid="82" name="x1ye=6">
    <vt:lpwstr>KVFXOjnxYWE9gshhLcl7tnPeumW3nkma6W+N1EtQHprmlx43Ghgy+CjJ3On3q1t/Lcpxj9hfWq3BVIRlj1I73b4KP5Efmsu2Kf063Az57rG5EDidqStB9Q9BEtascHJYPFi+FNYUA45VUuBAW038CzvRsvPUyH9DH9CtPXNozvQ0y27tTvCwbeuvZLFrAjZGDffaMBFiIf4fGCN8gnpV9w4XEp7xBZnor5Ih8pZw9ypCFKuEabRJ8J7A3eTtJBM</vt:lpwstr>
  </property>
  <property fmtid="{D5CDD505-2E9C-101B-9397-08002B2CF9AE}" pid="83" name="x1ye=60">
    <vt:lpwstr>NKP5BkgVYv1GtyhKFqthlQMj8tZEYKsDX2ciqO8ty0pP3YRvv04XVM/McdmtJFNj0m375a472O/eg01bszOqcU0Wv8bytw1rZo2hPFQPRivq50PkAJ6lFd1CP0QdocxtJX4+6f1DBe83AoyynuIS1KbtcmATRyWo1tWiSE6ratg0qgMvQYCRdf7xV0jQWAwKggun34Y4rhdtvXIIBAL1L/2rq+Mkyvr6ycVvlMZaaCD//xtVbfTI5As+rTVK77w</vt:lpwstr>
  </property>
  <property fmtid="{D5CDD505-2E9C-101B-9397-08002B2CF9AE}" pid="84" name="x1ye=61">
    <vt:lpwstr>RBQ3Q7jr6sEIbSCtTKgRYfIzfJvzMGpp0FklMQoPoeRsxv4xGrXdCr870ZyQMc7MpNoNu7sUVWHb147u0h5GWRTD5ydMADQpJDFK/Xe3bdWtrJCGGLPqlIJg6RMuU1YIh2KQhKZa1V85QGL6bfWW+sbscgYr9JIdoM5uxkfQBmMF9uEQABIeyD+HedDpFIL8pEYRLCB/3p0pOSednJj2RhH00ZEjyJlgatzAl77Nr6gyAW3M5gGO6chyeq1Y/70</vt:lpwstr>
  </property>
  <property fmtid="{D5CDD505-2E9C-101B-9397-08002B2CF9AE}" pid="85" name="x1ye=62">
    <vt:lpwstr>eTA25wZn6um0AsGTh90Fd7uBeqt4K1Wd8/++hoCXDQL3tM1vhNjsdyZ5SHu6/xYbjIpJGeJifrYqHh7egZdmivXE1kTWjufD9dnJV7qnI03oKNzlROeu/ft3CnLf08eCbA9n7+zldCkHY/p2ob7RWxny9GHrUUfewEjp0Y/MDJFsRAsEz9WsbpUS2NFHrfLD9jZS158eixmzYsyUHFi7ULqhaidc1lJdiq8pLiNUJpQ4T7CzJu5jZ7nd3wTq+yd</vt:lpwstr>
  </property>
  <property fmtid="{D5CDD505-2E9C-101B-9397-08002B2CF9AE}" pid="86" name="x1ye=63">
    <vt:lpwstr>IfqwscLq3+wUZ/YUh4rkBWykq7n8CueeTKCYrW6vdmQxsG3TAB++VH42Z9t1uujzmG2ZvgfdDVxp9mgByzwF94b0Vf7L02putzK94I4GnYTFTlcOYUPJia+13kyb9c9JaImWvd5S7rCCgmHgbQKEmivdutVj2ndqtMqN1CBdz0jyWscYSErUOg0TIuHvrMKVfThfY1Xq+2nfQ0HtmpuCluqBH82ebkDnqO/WmtgbO4Sn3bSlTOV4MO8ADATDKOI</vt:lpwstr>
  </property>
  <property fmtid="{D5CDD505-2E9C-101B-9397-08002B2CF9AE}" pid="87" name="x1ye=64">
    <vt:lpwstr>qmAWs/g2vnLca33grixVS5cNmo+q4jkZco1TrubC2T6eEnMFioGfvJuNJjKIzMWuFxUg15F95l0ZhdwZuxVWEVHdtckFhGcuy/KIrmuTv17oMDrzBqlCAG8i8e72DckmKXP354lClVrZT7G/BXugHJYwlUGW3VDOwicjpoufv7IsjwnszIqmYrs9jiNBDxBWAC2Jq6j7a0TFgqofyI6/819v/MAq3USOpgwd8IXmedwpFXGhhkQBuNZowys6WaM</vt:lpwstr>
  </property>
  <property fmtid="{D5CDD505-2E9C-101B-9397-08002B2CF9AE}" pid="88" name="x1ye=65">
    <vt:lpwstr>/lDDBXU1BZtMQMXG4zePTN4rP4r8blFH+mGgUVGtfYM3EegDcamMJ2m9ej7q+meGLbt56Qb0uvcvFsVYmiUniuz0Psi7u4muZX8GQYmF5B5m7Sgrc16mvtvJ5x7/aU4uL6gP0FExC0R0jB+tFQDlXSDKIfNMNX+qwBA4qNT369W+BQKVgWYswng6lhjNgfDcVFK14UGr/yq8PJapEfY2UIP1CVOd+Srbx2ul/TBthZG0i+MfU1Y+PjOyb9BWR7J</vt:lpwstr>
  </property>
  <property fmtid="{D5CDD505-2E9C-101B-9397-08002B2CF9AE}" pid="89" name="x1ye=66">
    <vt:lpwstr>9KelIT92ICsyNs23nK9X1Pkns2g1vfZE6bIl2MHSkH7pObcI8sdU0kWejvGynCI8pWunu5TOTD+cGd1v+lGn18i++hu0IRlZeKBI1aQSzns9QzoJHRv8XlocBTJj3y5pZnmawl7vuQZ0lUvo29DnIaVdL5Mvtm9YUyVhqb1WCfHO5XPQZSvkxS/gxkVPdJoLt5y28/63pg1DX72qHNv4rOW8lBIAiiH0SAQNgQ770nw3tvxdcfF6tUYndmul9TY</vt:lpwstr>
  </property>
  <property fmtid="{D5CDD505-2E9C-101B-9397-08002B2CF9AE}" pid="90" name="x1ye=67">
    <vt:lpwstr>pGYPfPjNnUiOwH6T5jcUfr5GXb0rbAhnB8udYhIxMEOJD54zl22ioFLEKU18Yty53zCLJC3mBoEpabWIqQ9tvtaCj8mGdgVtOmc+ugJgZO301ecoI0k6yT/2pc0jiAFgkG20qBu9baSDSfhjoJXSJdjhsiynkF+2rC22XYeXe2x9yup9ntm7RzIoZFRGev85cu9GTMlOq++B5mvoimF72rfB7+nRZ2XXZRW44lihIt2rKSFnyXcpoQdspp/Vt7+</vt:lpwstr>
  </property>
  <property fmtid="{D5CDD505-2E9C-101B-9397-08002B2CF9AE}" pid="91" name="x1ye=68">
    <vt:lpwstr>LtxxggPV/abgKqKkxJweVKzANPyAGOgZw/1tpa2Avgf/Bx1vhxvFNxDPFUU1KgK/LpWWJvyELJ/WuusqApd+T3yMlg0hkl0gCdksv6rtoULtorFa/mjWq0q4CKRzBX8LrEfr7DsZ4DWzmgIuUHx34XVmE02lRD/VsrXbN/mxGgBWGx2WQwEc31dPf7JroFH0A5QuelHufkqRqt1VSmOsIQvyR/XINhytbFD64KP6V91MaUOmn3nTyVi2nK+Bwia</vt:lpwstr>
  </property>
  <property fmtid="{D5CDD505-2E9C-101B-9397-08002B2CF9AE}" pid="92" name="x1ye=69">
    <vt:lpwstr>KHqi+Y14N6m5VitWcQQR5yc3UddtLhbrUBCKHG91YIns2N978fnyqKyRF9xGMfscejvG6A5BqV9rACO3O+Nk3DRjgEJqBpEuSlzl8+8VhnW1FuCAag9mD60Tjzat754Si7Cv96nErabOgzu4IEicCaEihHUyVIexGgjoSyvnN9D2fV1iO15ZuQ0oBq0JnIcVvrdItnjezWEcTW39i+syZqsTTGas3ESOXce6twCd99fWEQsvg8t1J78P7Qpf21c</vt:lpwstr>
  </property>
  <property fmtid="{D5CDD505-2E9C-101B-9397-08002B2CF9AE}" pid="93" name="x1ye=7">
    <vt:lpwstr>4+f5jkfYwBD+tsay8Im3smiDQF7Bl527kcJd6V2Ag6HDXpKe/LCs5MZ1XiPQcn4RO1cP046OW+KjNueMV81o4uyB/WCCBKKnqVPPzINGj+rkhPVwo4I2t2af+za/C0i1LjUC2p/t2uEImn8TkSzz+Hj+WznHhnwY+TTYbZgxooPWw587y5346oyDjHA6qFIQjk/S19G3ACjuVnfuyC2dRugRJ7+voxT3jNuORcyAvn8Ww8oAl1P0fmMyyde9+Km</vt:lpwstr>
  </property>
  <property fmtid="{D5CDD505-2E9C-101B-9397-08002B2CF9AE}" pid="94" name="x1ye=70">
    <vt:lpwstr>/Qb6sJBnwyE3hi4qWPSOOeXMQH6qw8HB7/AfJ4Z/a5gz/yUHEezd1DjQirnhats4PuzSTiSiaHvLuCdenYsB/LkVY/4MZqgk0AJ8hvy5Oe443Y4a+DgUcCCV22voE/R2JsPO0E2N5ToUImevgNE3sM360Xf79R0UDwHFt7sBJmTueTvgGTY5TKW28hkwt4SqMnXjuobLs+1GlfUmvdopPPm0I4acHTbkEtE3i+1IRAljvrfJZ1dsiAtNsG1UILL</vt:lpwstr>
  </property>
  <property fmtid="{D5CDD505-2E9C-101B-9397-08002B2CF9AE}" pid="95" name="x1ye=71">
    <vt:lpwstr>oEvMimSvOt//UmX5JPXitDds1WVrhEmmmJaiM9vF8XN1G0NsWfSSvQYVeLUBZkuE0Q+aWm3EUtZzJ9DLBo5y3CM2LCGuz97bpraqIWuBJA5YRF0IWesRJSYG8rARuKv+jMjXX7Hc/o1TRkmZ1EfBFc96YXLeS4L7kTBKjFNFN5K2Gm1wQbCquRq0A/JfswVIhLrvBiUVUIiEAy0eNTu0MYH/Q77qYVqhmVWD7bGgT4Jh8KiaGGa9tUPtsqCxVHm</vt:lpwstr>
  </property>
  <property fmtid="{D5CDD505-2E9C-101B-9397-08002B2CF9AE}" pid="96" name="x1ye=72">
    <vt:lpwstr>9jFgzAXaEwYoRRoLpDB+0tXHWfqbY3BzfOAL3cGLsp8J+0L+wT5H1LcC6B57EwDnQH+mmz87XQS1BFEB/0NCuo6mnZQmVFFfzgN3v7XrnwyqNpm2xTPxWQBWZl9eMuz6WOowLxCT9gKaEoX7LIIR5UjvYJB6XgqOdfPXVzycGV7tMqb9h1NocRC2a6SFiLWhkDVCWvPjicOd/UN7r1sSdCYZVMwFGfDPH9jgY2DrOKa6/SM14skkpBZ8GD/gJAu</vt:lpwstr>
  </property>
  <property fmtid="{D5CDD505-2E9C-101B-9397-08002B2CF9AE}" pid="97" name="x1ye=73">
    <vt:lpwstr>xbWuWhXo8GrcIM9QcADfnT5GEtE+tVx+p9Uk6Uzol7NhWjnL1Saddlg4ZBnrPxAPx6AGt4qpktlW0bnIM3JpVvlkNjNuRRXppfH5I/v8w8PSgfsjCk/kihw3Y8+SCEOSaXaY+CZ0TKRnK+XhMe4aSSKyb6Cv5k4O+tCoddmSHwndjBkrMQSUY10mf3Bj8pM1RZWv9pOjBO4IwnVOiBLEqu/US6uXXnXPFbAbxEcEULCSzHCNCC7Jxx3PdeX/KyY</vt:lpwstr>
  </property>
  <property fmtid="{D5CDD505-2E9C-101B-9397-08002B2CF9AE}" pid="98" name="x1ye=74">
    <vt:lpwstr>4LQKleGasIKSCmU/R1/uRjeJ/uZtJhMBRvZeUPTaKSteCbea1ToGM2i4QHTCdT5aSQJl0Qe3gwT+wHazyYdybTs3YmR7OsqEFUQQPLQs6jS2WlZEPBV9cvXSLTRb8dsos9y7tHNp2VksUESC6Hu+o1kDDDdNiqNZETuPeJ7f6eUhdzqX8O9vymH5av8OM22iMmmPmJi4ao671egA8D3yT9FjocaQPdWxBMn/K1yYaaj5yYvB9nJWefNlvYf55nO</vt:lpwstr>
  </property>
  <property fmtid="{D5CDD505-2E9C-101B-9397-08002B2CF9AE}" pid="99" name="x1ye=75">
    <vt:lpwstr>PxYC1T/FGAQk3+gtJB6gPvSAGA5c5vx3WXa+xHy8xHY/pFROD3i+lXw46N00Lev2Z+GMiejEOAJjOAPVvQb2pDK9LVcELxrhQ1GM6222vDZqLZfbWy+Fbuq+HU2j6QBoYlY1M1UjTiDCT+oZ26NRUkijMdq75svHjzXJidHnZ5U+yUa2FgbdCMc6j6T42YnkVKPbFw7vLCNSv/BbIHYP5GDPXuYt54uOZ4S92Dkv5Lg6uLZVGskydg57qEpXmzL</vt:lpwstr>
  </property>
  <property fmtid="{D5CDD505-2E9C-101B-9397-08002B2CF9AE}" pid="100" name="x1ye=76">
    <vt:lpwstr>/oSuNkq3BgkI21oHGAt7dxxIktS+qsEpeLQDgRcJKCssflLhhkOOwF/aAfh61Hbc7YvInKgURgwrWkv0wC8UDFfxU0JkmUjuc34xAwQTWMOieND9glmocGo3rJ4pJXey7bNlr1i6Il66Qktj1VcWqM5YKVkXZ6OREZMT21qdBES+q1XeX3h2pmDeZZh1yfBJ+zBwEG3FisMxaFwSHFfHCUgeyDPKFGm5QepythLw83JVf03HoOCzaOGs3ybA8n7</vt:lpwstr>
  </property>
  <property fmtid="{D5CDD505-2E9C-101B-9397-08002B2CF9AE}" pid="101" name="x1ye=77">
    <vt:lpwstr>NlD+7SIgdRFpAyrNt6Nr8SWBKzsTuzRsuMdXRJGjbubGjFlhm4tk/0WG2kBUp+c22venlv0Qqxe+tyJrDuHo95KZ0oAxgfvAqvvlbO30ok8EV4YYhKV1ck+e2NDlFTxj+ZK/zkUSbyDWuTI++KBw4ncDa2eZsyQMtujxH1tJ6eh1CCzTB1732t3g/fALHJnUKWswQxF9qOfx+891aZbv/yNNPYT2ijVPx7blL/dK+UCC2UiD7LQlKFOT0klZH4M</vt:lpwstr>
  </property>
  <property fmtid="{D5CDD505-2E9C-101B-9397-08002B2CF9AE}" pid="102" name="x1ye=78">
    <vt:lpwstr>0AA4qfzPxIzeUxoSmPW5yhx8jnddl/6JMu1onwqZgNfkmEv0ntjijIbl5nNHEVEsHb6W9mie2rtc5j2+lvvD0fI/8o0ORYOLIbhpuZc/MlxN2ymFGlxNV+6G31arKIuJPSg0Qh89IC3GNoK4QK8IYMYm/0kaZ+oPnov+FSh8sF4fCHwEaumMKT2dCjqvvAiYeMYOh3m9WHjshxDqDiF9xW+aQqWLJN7/hSS6sVp/5uB+Klvm/A7ohbYKQcEXRwj</vt:lpwstr>
  </property>
  <property fmtid="{D5CDD505-2E9C-101B-9397-08002B2CF9AE}" pid="103" name="x1ye=79">
    <vt:lpwstr>UOxXynvwvkDMmJnUfAUo4WRtMNWEUkkNiIA8Cr8fD6h77b8nifkz/KYQGRh70FOb+C5CRlDPGRCWSr0/VIX2rkWBTIhTV+WzcrORlFyuSCB8uQqDMtzy6Nd+fNeiOiPaGM6/inKF6Dsvv0WdeoTPRx+1faaVvJKIBU9x/2h1EONEyGhbpEvS8WCLxwIIiFXBBFuudxJ2itqQ0nKY8TyV7TLJe6ULoZ3kPLSi4/3GTvDVh8clQdUlusFGirtVGsO</vt:lpwstr>
  </property>
  <property fmtid="{D5CDD505-2E9C-101B-9397-08002B2CF9AE}" pid="104" name="x1ye=8">
    <vt:lpwstr>2dM2xH6fnlmw0f2QhKtQbBXPpEYDZSCKEv+uAYKfS6rQUS8okPXD+OSh556qx60Z8aBeD/uI8now2NHEgapYlY50LB4scsC2Vrflpu3DS5Vxq2m9A1B52oISR2U/tlfg1eEB5UMhFxXP/XDRkgBPGeJHwmmOQN04pIcFIsWqlHJBgowJeYosmGoItEpZ/SFfyfXMyqAc40l8YwgIwVH9N2ym6d3Zrlmai5N2SgspzT6ymXi+1PPB0ZqOdw9P1CG</vt:lpwstr>
  </property>
  <property fmtid="{D5CDD505-2E9C-101B-9397-08002B2CF9AE}" pid="105" name="x1ye=80">
    <vt:lpwstr>rXwLURJj7jjNR2nH3n65YI8UwfUyDYBQa4za4vJUEtUq2YmZeKqmLVGUNGPPMTI6M8b+sMxx1zD3nlD2bDDHLNgGnwA3pxUyWaUdILqRwsX2L+I1FMKotMXfJD0FYRCKONC8Su3tH+GQj5mEjfbZQDFAKaC0j3aUJc55PCQjO6EQRQ7tbqmyfI57RXw2KKHWPVtASfrQ87YQkuw11snIglQ67pbudFJlm5sRVRjCwxSYohgger9rEHvD5gb82GV</vt:lpwstr>
  </property>
  <property fmtid="{D5CDD505-2E9C-101B-9397-08002B2CF9AE}" pid="106" name="x1ye=81">
    <vt:lpwstr>Be9v65L+Mb8pLocHNcCxtNA5IVRtrJESkmScQntYroTmcbyu5nj7+CPaUtNUlMH1A7KhIQC7XzcceFkU4LkiOtW0lfx4+OK0bJguadqYk9vwQRPu4F/KVbSM6F+jO2mdKDZk1dbRlW/KOQyxSYZ340Uch/Gz7/G5e1/LgzJdnPXxREFS3EKMr4g7AyATVl6eB3j3JSkN22M6nKHG0thVPPHCo7+qxNnAnzwzzjqkskNUs3OI0vPiVQ0sAryptRc</vt:lpwstr>
  </property>
  <property fmtid="{D5CDD505-2E9C-101B-9397-08002B2CF9AE}" pid="107" name="x1ye=82">
    <vt:lpwstr>seGgi98PxDeQHGlXl5+OkK7v3JhqSbevvyyuvuk3PIwVDpFhFC7vb0gaPvwcmJrsO5vhJBJp9bWsmY1oVJsWQrnnCDcXlQ+7wjVIY3Op5wV2Shut4UAWCM5TL9t9+0rxMJLU5PhcwRSljZoYsU8Mrwh8wpWfr6pFaKXD2Iyi3Hl7FXUh+TohR5bvkioqAVvJmeuGtNc/QUQfwmyUp7bB7HjVAQXOvGigXKT9LPk8JeZjPi8Xg1tJ/fTJhQB5Rzd</vt:lpwstr>
  </property>
  <property fmtid="{D5CDD505-2E9C-101B-9397-08002B2CF9AE}" pid="108" name="x1ye=83">
    <vt:lpwstr>DlC2FX+7TAKT4UwtEKWirMTuuzd7r5N76Lmu5KBQIxLbSj+M3OnriGWpaYhmaZN8glmI1L1PvgNWdPmiI5NqvHAomWYjJvBN4oHGm+O0wQEFGUWO9o6S2ECqMXKGi9WiwEd05ebD7OPuezh1N0NBcxAIE9/0Uv4DSOY8bRYKHQRg/bitlztSNLNZqWsYrIqoonmrymI2Y3kwh+gsvXzV34Hu+2vNg1uxnChvDP7RYc15AebWNrBGihyZ38jIuD+</vt:lpwstr>
  </property>
  <property fmtid="{D5CDD505-2E9C-101B-9397-08002B2CF9AE}" pid="109" name="x1ye=84">
    <vt:lpwstr>ZKbL629a4da8jFaMmrwlz2CkIBmLRg6SvmDDaBO3DvO8dezniLhosdm3GRUA9H+S36pulUGg4rDOSMsmoKikxxm1LS2diOjW90ZQfxh+TgWM2o8PBoNFUsrNzvATaE2avRKWPetO6DDhh+XP+9CKTf0e4IHbBAOjBGO3EAxk1A7N5SfLp+JWjVna9kgfPEKJ4Nvlkf31ode72ZFniZVTdSpRU6EKtxtWW9Ok2fIxuvVzM4r1++QvweRDIkhkpcM</vt:lpwstr>
  </property>
  <property fmtid="{D5CDD505-2E9C-101B-9397-08002B2CF9AE}" pid="110" name="x1ye=85">
    <vt:lpwstr>RQ5TvWFx99Gt+J9QO/VHv5HYiq1dEOfCYianc7s9eONtfRyR2l4rBq+pSiM0Ek6fvi1pHSQD+VkIBbl4izI44yTHeflrjE/iF9kOb78HYIZTt7VEwaoZzVDalk7065WjUBlhdRViPqFO7UmIhLL7yrwOpYeZ6z/IVVjU4F9IG1jp6YTH7Lvn4CLgdyw54kDpaYy3qM4HOq407MUN1tRmnOR/JdvZN/IyNdVQTaPSrj2ClUQVUny/HDSsREhtnAu</vt:lpwstr>
  </property>
  <property fmtid="{D5CDD505-2E9C-101B-9397-08002B2CF9AE}" pid="111" name="x1ye=86">
    <vt:lpwstr>qZBX4Do6k4Ttp+4GH+fHL6VnhcX8yKs3cOSrZ3YrxIhvry9Eu6v2DpQ8XRR6y5PfWCzlVk27v1XQjMNRopSOpEPZvpxm0ueRC8U23N9+WvujnbVwAhZVmmxujnrmua6wr9S4oP5NdJU+zgYjBBrYzXMZmRpgQVAROGy0cxlRY8KMcRq2/VkvLLHLKMDElV9fHFv3DGTGiPNLfJxQYQP51hqMTBwNZhGDZacAwzkY2+tpwyjzmSLlEklP69Vw1Co</vt:lpwstr>
  </property>
  <property fmtid="{D5CDD505-2E9C-101B-9397-08002B2CF9AE}" pid="112" name="x1ye=87">
    <vt:lpwstr>VhVmRFDUw0HTZ/lF6tuLsU43NQah7VVHi2mNjg/TD7OYMDh0CyBvjCwNireQONf/TfyToC2qdnv0T2rZfNt9ZrmwHseR72V3aCBUdFbS8fG09vgYJaXW44XQtqJZqoLTIcCXlxmEwThAmTHs3gBh7nwvz2XDOBsxcRcTGRAfGtOhb27jbBxH48vhtUXHWtTKlwh81ULsA4ttgj21yQWJsq06Y0JVOapLm3KlXqaITLMTAuAYInqHwLm1q8rJjzb</vt:lpwstr>
  </property>
  <property fmtid="{D5CDD505-2E9C-101B-9397-08002B2CF9AE}" pid="113" name="x1ye=88">
    <vt:lpwstr>+hbI7iR3n9w4RbYV4fmw2/+3pas3KvWNl9aV8/vZ2aJSchDQXO+U7roZKSB4vkYdviPrFF8tq65ogO2R61cufLXor85ttmkrosxzqz5HLcsPQtok/MPrQe90q/gAnr769MecPK09JMYiiri6N5pWdUsF4dSVqmR9nUA6/CwdUOKs2UGLwifTTdUvj02sQHq9r183ChGkD92VvCsbxnulvKju5CepNJpApFq67cfmGIH94IPjIWaMFbaT9P9Ps3Y</vt:lpwstr>
  </property>
  <property fmtid="{D5CDD505-2E9C-101B-9397-08002B2CF9AE}" pid="114" name="x1ye=89">
    <vt:lpwstr>kxvG4wVGIp6EdqKXDzdO2kCa9yyWJNm/kL7hICtx4lIVjNg6XWWwoJhMOHf6/3HteRIyqvDQTUyirRxL4xS1R6fel9pT2JmqTlR0D6aPbPskEeZSZYJUJxERJSwULFTarOAI1OwRm4DGDG5vsNJ2bXaAtd79cQ2fcz4GcWN7XhqvjuxiQIHTeGPJNR2caqx3wA13VXOwkdXbl3avMiln1rTqJXX9b2UDyWoApjhretFFKh3Q0J4TBI1c1OkOd52</vt:lpwstr>
  </property>
  <property fmtid="{D5CDD505-2E9C-101B-9397-08002B2CF9AE}" pid="115" name="x1ye=9">
    <vt:lpwstr>MJp3vfqHdmUGGQOl6rJr3DfbG+er3J066R4dWfRrEDlVOop79Y/kUP/lK4U571ofAhTxKhXmylcWN1PdUJvwjHMVhXZ4zywF08JG5136jGzj0ZDqW5jVT1g3M4y0F4NxGuJ/r1BKnxb9+WSiqIJ+/TIOrjlJTMcEWk5PPw+isdk1ch8pvB8dVS/R1WU6l+Nd2zM5BjBginuqenmulM5PZjf3smVqq3wF1L3dk2pkJ6Y/NfA8yD+CfeadQT0QY+U</vt:lpwstr>
  </property>
  <property fmtid="{D5CDD505-2E9C-101B-9397-08002B2CF9AE}" pid="116" name="x1ye=90">
    <vt:lpwstr>BoyBSyCaKGO1dVV0EzDi1ip7DbEGxaLKqSZwKPm1hXpd7YFJFNg3yw2IqmoBPiZVU7xlVzWu82L4zsyFLRhyTwKOexXiF5R4mu8g6SBLw73Y8vx5RD5vcwHhB1ipLZkyjxgaFPIazL4TbZvBxsYO0Tsh1bsGTbUa+QSbXnbptw8PlJWz7IcywN9e+8hgRcVsgGV29ZRuWGybi05yzffQtgL7U8yB4jI19tSkjXLFITqW7cd6P5CK6z0orE5VMDm</vt:lpwstr>
  </property>
  <property fmtid="{D5CDD505-2E9C-101B-9397-08002B2CF9AE}" pid="117" name="x1ye=91">
    <vt:lpwstr>j8SO6eLk7iw7Ks3en72b8sv9ffs+nhrxyS91+JQvhZw2vOdWAvkbxqEfT3WpJFkmsnjptsuaHq64Nh2uunhO5uDXhT+SKg+T/0uGFXXuHcTE3hRQtdWFyGRdk+C6DrjF0ATYuE1slX3PlyxCndaY6JRPg6Oa47FMbq38DoKV4nV/YvbzDr3TJ9HKNm1cOmYu6unSkPzOXmLO0uhjl75qH8nDSYluN7oMqDk/+fXjqG4d2LOYrYFQMhLHmokSYdl</vt:lpwstr>
  </property>
  <property fmtid="{D5CDD505-2E9C-101B-9397-08002B2CF9AE}" pid="118" name="x1ye=92">
    <vt:lpwstr>LyOJBvIPdq3445NozHHyK8ehq3nJJfNV1ehxPPZskQ0LNNecya8atWWf/zuld8/SY0DJ9jO9EX+hv3lRYNbt7omhTV8no5eAAmXuOIfvJbtNp4SeKZYBqGHwUonLjUR+b/xCfIQ0ip28GzUXQh/YqzV3VUpAikdQ4QPThbJ4BtXrqa9PAPVdWCpAD1H6SExvSSGmB0CjYykeyKTjBZbSg5USTYXW3uFP/yX4LsQkOqwbXNUNnBr80nAxWCVZCI0</vt:lpwstr>
  </property>
  <property fmtid="{D5CDD505-2E9C-101B-9397-08002B2CF9AE}" pid="119" name="x1ye=93">
    <vt:lpwstr>BMfQecGpTQNuqTECEo6UsuAy5qBrrCmSDDZ8mfqZdMejxyfxu9lnd03soqDBWizSR43hc5lmNsG86MLqlR43Q3/NJgXWecOejdV7/6u01m8dvUddVZPmu+GKKOfMD78UvY/xM4Xd5CDF119fwp0+lTLp3s4brzjBr2ZnnsJ6+GPl0JIl5dMP8tYVfj32tlmNQuLcvZKJiQynIGdMAYuexz2pTlPrRFKlO3hQxDhwIogNyGeClQ6UXM66SaQDL+S</vt:lpwstr>
  </property>
  <property fmtid="{D5CDD505-2E9C-101B-9397-08002B2CF9AE}" pid="120" name="x1ye=94">
    <vt:lpwstr>TjtpS05PHuRb52PnA1yC7h3/66OYF8ZCmfh9iHr/qoHVLZzU8312K+g1Yk2EFeQVTiZhuk46MSKKHkm1gOjOTEt0SLonWf5q06ATEiacbIwZJBI/AKR7JBf7atEeUZJ8rQumCsEtao3PICATPTz8mQyIbA4hdpeAinUxzn73YnTuCZeJt7BxKNCK4jjEv/QoMuIgUDA7Nael53mLNhi/rQgCh/dChzhM6Q0hKojgBs4emDaJHtauOZCJ6jVSbEQ</vt:lpwstr>
  </property>
  <property fmtid="{D5CDD505-2E9C-101B-9397-08002B2CF9AE}" pid="121" name="x1ye=95">
    <vt:lpwstr>a75YxmTd+hm3wcVBZ7AEPGD77wSZ7OWuACf3ymDy4TVDn2zS4QLbOvox1TzdM8K+9X5Ax7fnDl8TDOZYurKz8oap7XoN3fdg8+HAo6831/ivxCzrxUnTrMRRqgEvjjFWHMwuWrHyuw0ZaLd9k0paqnNM+eFcH1POHmgHO2CqvluaH1b+JzD6duDQn3tLwF3ZlqRrHpURnpNZeSLD6kz5Nw1Z1I8rGDB3VP05TYCvBnOWDbMGcklPEcJN9EV05wX</vt:lpwstr>
  </property>
  <property fmtid="{D5CDD505-2E9C-101B-9397-08002B2CF9AE}" pid="122" name="x1ye=96">
    <vt:lpwstr>6zV/73ErqW3KVVqHS4WMvXH6jhTWhPl6WObXLctRSXeQizOlBhcb86uT02EFxX/ZApNpG5YXjBOd0DkvhMy/V4LWV+sAHZRXiCEVjyhdoI5689P8/1cdraFs2fjjyTFSk3pCQqOhdVOKtwKrSlW9mU4q8n0qLTINzbYXmm0xAO0mH+cfS4til8QcTYKYagAhSCYusX7c1AY0nXYWPiv5et9eK1cBlelmmNsGXfRUZcCdE28tE2XNQhrbiUuLVbE</vt:lpwstr>
  </property>
  <property fmtid="{D5CDD505-2E9C-101B-9397-08002B2CF9AE}" pid="123" name="x1ye=97">
    <vt:lpwstr>cRn/EF5tNX4AHcWaHF+CGTG7lqOT/zySgZJkYMqAdFTSUgW5ykadywfb7vHlxYIqQn/Pvm8ntz+zfLhoZzQgHVGX/+HtVYwpgW00rR03dC/jbOlI1kvbIETR2tNGOphWnHK8i2+S+n+/VIwUWeTVTkswkwDyI65N9KvrGGA0BqDgojvsLfREmMw3YjRRRsZmyYFb4otPOKBsONZHEaoFp9UnO3pJs4SbQJNBGwcc6BBifyIXl6o5P49Fo7V5Nfe</vt:lpwstr>
  </property>
  <property fmtid="{D5CDD505-2E9C-101B-9397-08002B2CF9AE}" pid="124" name="x1ye=98">
    <vt:lpwstr>mEM0YH6qLoC6Ht/qmuxvNPQtm/nKzhiknUCPB/Vq4M/qb2k68hXF2vvVQnqi48Ie6JYO68jE4jPupLv6pO2edVRSnTK5Wc5WukAxLGmsJXY3iHh+V4IEBvOD61ce/IYPtp8QO50/eWVv6uamD8rJ9XgS/nolVdeHaXw7mbakZFfyCZ3GcRpr8slZ15WEiR+HLfdnSOMPCQEz2QTW74nva7OdgkVQnGPoL1TnAaGn7CNAEk1oBKicCW7/+7CvpBt</vt:lpwstr>
  </property>
  <property fmtid="{D5CDD505-2E9C-101B-9397-08002B2CF9AE}" pid="125" name="x1ye=99">
    <vt:lpwstr>3vDqPiNWdjzcPZuovBtaRcqreOgNdNWq+QBjqtGRkja0UTOFeLdnjlaJg86dsQtv32VShtVk71uAw2sKFzzgN5LAM5o2EDWXMVoWuPNJ9rfjCJw8TrSTe9uhPppXT9e1z5anqvKLrM0d4bZRRz42/Cs/zSTD4HGF9n2iApdzDTX83k+o7059BafXcMtQgg9gL8wNPbZr84PYdYOyirmwVHkRjZX0eTAiw/mkJKRM0EXbUB+6a4pDjHWEZG1BqHP</vt:lpwstr>
  </property>
</Properties>
</file>